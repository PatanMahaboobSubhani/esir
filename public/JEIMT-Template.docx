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6A5ED" w14:textId="781AC855" w:rsidR="001A3163" w:rsidRDefault="00B7640D" w:rsidP="009E6852">
      <w:pPr>
        <w:spacing w:before="71"/>
        <w:ind w:left="3411" w:right="3349"/>
        <w:rPr>
          <w:sz w:val="19"/>
          <w:szCs w:val="19"/>
        </w:rPr>
      </w:pPr>
      <w:r w:rsidRPr="00D35999">
        <w:rPr>
          <w:noProof/>
          <w:sz w:val="19"/>
          <w:szCs w:val="19"/>
        </w:rPr>
        <mc:AlternateContent>
          <mc:Choice Requires="wps">
            <w:drawing>
              <wp:anchor distT="45720" distB="45720" distL="114300" distR="114300" simplePos="0" relativeHeight="251678720" behindDoc="0" locked="0" layoutInCell="1" allowOverlap="1" wp14:anchorId="00D44908" wp14:editId="6D8213F5">
                <wp:simplePos x="0" y="0"/>
                <wp:positionH relativeFrom="column">
                  <wp:posOffset>1282700</wp:posOffset>
                </wp:positionH>
                <wp:positionV relativeFrom="paragraph">
                  <wp:posOffset>-346710</wp:posOffset>
                </wp:positionV>
                <wp:extent cx="4191000" cy="79248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0" cy="792480"/>
                        </a:xfrm>
                        <a:prstGeom prst="rect">
                          <a:avLst/>
                        </a:prstGeom>
                        <a:noFill/>
                        <a:ln w="9525">
                          <a:noFill/>
                          <a:miter lim="800000"/>
                          <a:headEnd/>
                          <a:tailEnd/>
                        </a:ln>
                      </wps:spPr>
                      <wps:txbx>
                        <w:txbxContent>
                          <w:p w14:paraId="6FD8838D" w14:textId="42360ACC" w:rsidR="00D35999" w:rsidRPr="00B7640D" w:rsidRDefault="00385E6A" w:rsidP="004316C8">
                            <w:pPr>
                              <w:jc w:val="center"/>
                              <w:rPr>
                                <w:rFonts w:ascii="Palatino Linotype" w:hAnsi="Palatino Linotype" w:cstheme="minorHAnsi"/>
                              </w:rPr>
                            </w:pPr>
                            <w:r w:rsidRPr="00B7640D">
                              <w:rPr>
                                <w:rFonts w:ascii="Palatino Linotype" w:hAnsi="Palatino Linotype" w:cstheme="minorHAnsi"/>
                              </w:rPr>
                              <w:t>Journal Of Eye-Innovation In Machine Learning</w:t>
                            </w:r>
                          </w:p>
                          <w:p w14:paraId="603BA877" w14:textId="20767D41" w:rsidR="009D3BE0" w:rsidRPr="00B7640D" w:rsidRDefault="009D3BE0" w:rsidP="004316C8">
                            <w:pPr>
                              <w:jc w:val="center"/>
                              <w:rPr>
                                <w:rFonts w:ascii="Palatino Linotype" w:hAnsi="Palatino Linotype" w:cstheme="minorHAnsi"/>
                                <w:rtl/>
                              </w:rPr>
                            </w:pPr>
                            <w:r w:rsidRPr="00B7640D">
                              <w:rPr>
                                <w:rFonts w:ascii="Palatino Linotype" w:hAnsi="Palatino Linotype" w:cstheme="minorHAnsi"/>
                              </w:rPr>
                              <w:t xml:space="preserve">Vol. </w:t>
                            </w:r>
                            <w:r w:rsidRPr="00B7640D">
                              <w:rPr>
                                <w:rFonts w:ascii="Palatino Linotype" w:hAnsi="Palatino Linotype" w:cstheme="minorHAnsi"/>
                                <w:b/>
                                <w:bCs/>
                              </w:rPr>
                              <w:t>()</w:t>
                            </w:r>
                            <w:r w:rsidRPr="00B7640D">
                              <w:rPr>
                                <w:rFonts w:ascii="Palatino Linotype" w:hAnsi="Palatino Linotype" w:cstheme="minorHAnsi"/>
                              </w:rPr>
                              <w:t xml:space="preserve">, </w:t>
                            </w:r>
                            <w:r w:rsidR="00385E6A" w:rsidRPr="00B7640D">
                              <w:rPr>
                                <w:rFonts w:ascii="Palatino Linotype" w:hAnsi="Palatino Linotype" w:cstheme="minorHAnsi"/>
                              </w:rPr>
                              <w:t>Year</w:t>
                            </w:r>
                            <w:r w:rsidRPr="00B7640D">
                              <w:rPr>
                                <w:rFonts w:ascii="Palatino Linotype" w:hAnsi="Palatino Linotype" w:cstheme="minorHAnsi"/>
                              </w:rPr>
                              <w:t xml:space="preserve">, </w:t>
                            </w:r>
                            <w:r w:rsidRPr="00B7640D">
                              <w:rPr>
                                <w:rFonts w:ascii="Palatino Linotype" w:hAnsi="Palatino Linotype" w:cstheme="minorHAnsi"/>
                                <w:b/>
                                <w:bCs/>
                              </w:rPr>
                              <w:t>pp</w:t>
                            </w:r>
                            <w:r w:rsidRPr="00B7640D">
                              <w:rPr>
                                <w:rFonts w:ascii="Palatino Linotype" w:hAnsi="Palatino Linotype" w:cstheme="minorHAnsi"/>
                              </w:rPr>
                              <w:t xml:space="preserve">. </w:t>
                            </w:r>
                            <w:r w:rsidR="00385E6A" w:rsidRPr="00B7640D">
                              <w:rPr>
                                <w:rStyle w:val="Hyperlink"/>
                                <w:rFonts w:ascii="Palatino Linotype" w:hAnsi="Palatino Linotype" w:cstheme="minorHAnsi"/>
                                <w:u w:val="none"/>
                              </w:rPr>
                              <w:t>P</w:t>
                            </w:r>
                            <w:r w:rsidRPr="00B7640D">
                              <w:rPr>
                                <w:rStyle w:val="Hyperlink"/>
                                <w:rFonts w:ascii="Palatino Linotype" w:hAnsi="Palatino Linotype" w:cstheme="minorHAnsi"/>
                                <w:u w:val="none"/>
                              </w:rPr>
                              <w:t>–</w:t>
                            </w:r>
                            <w:r w:rsidR="00385E6A" w:rsidRPr="00B7640D">
                              <w:rPr>
                                <w:rStyle w:val="Hyperlink"/>
                                <w:rFonts w:ascii="Palatino Linotype" w:hAnsi="Palatino Linotype" w:cstheme="minorHAnsi"/>
                                <w:u w:val="none"/>
                              </w:rPr>
                              <w:t>P</w:t>
                            </w:r>
                          </w:p>
                          <w:p w14:paraId="6BBABAF7" w14:textId="422E9EA2" w:rsidR="004316C8" w:rsidRPr="00B7640D" w:rsidRDefault="00D35999" w:rsidP="00F668E2">
                            <w:pPr>
                              <w:jc w:val="center"/>
                              <w:rPr>
                                <w:rFonts w:ascii="Palatino Linotype" w:hAnsi="Palatino Linotype" w:cstheme="minorHAnsi"/>
                              </w:rPr>
                            </w:pPr>
                            <w:r w:rsidRPr="00B7640D">
                              <w:rPr>
                                <w:rFonts w:ascii="Palatino Linotype" w:hAnsi="Palatino Linotype" w:cstheme="minorHAnsi"/>
                              </w:rPr>
                              <w:t xml:space="preserve">DOI: </w:t>
                            </w:r>
                            <w:r w:rsidR="00F668E2" w:rsidRPr="00B7640D">
                              <w:rPr>
                                <w:rFonts w:ascii="Palatino Linotype" w:hAnsi="Palatino Linotype" w:cstheme="minorHAnsi"/>
                              </w:rPr>
                              <w:t>https://</w:t>
                            </w:r>
                            <w:r w:rsidR="00385E6A" w:rsidRPr="00B7640D">
                              <w:rPr>
                                <w:rFonts w:ascii="Palatino Linotype" w:hAnsi="Palatino Linotype" w:cstheme="minorHAnsi"/>
                              </w:rPr>
                              <w:t xml:space="preserve">............................          </w:t>
                            </w:r>
                            <w:r w:rsidR="00F668E2" w:rsidRPr="00B7640D">
                              <w:rPr>
                                <w:rFonts w:ascii="Palatino Linotype" w:hAnsi="Palatino Linotype" w:cstheme="minorHAnsi"/>
                              </w:rPr>
                              <w:t xml:space="preserve"> </w:t>
                            </w:r>
                            <w:r w:rsidR="004316C8" w:rsidRPr="00B7640D">
                              <w:rPr>
                                <w:rFonts w:ascii="Palatino Linotype" w:hAnsi="Palatino Linotype" w:cstheme="minorHAnsi"/>
                              </w:rPr>
                              <w:t xml:space="preserve">ISSN: </w:t>
                            </w:r>
                            <w:r w:rsidR="0027732C" w:rsidRPr="00B7640D">
                              <w:rPr>
                                <w:rFonts w:ascii="Palatino Linotype" w:hAnsi="Palatino Linotype" w:cstheme="minorHAnsi"/>
                              </w:rPr>
                              <w:t>……………..</w:t>
                            </w:r>
                          </w:p>
                          <w:p w14:paraId="75A3787C" w14:textId="150F0D8D" w:rsidR="004316C8" w:rsidRPr="00B7640D" w:rsidRDefault="00385E6A" w:rsidP="004316C8">
                            <w:pPr>
                              <w:jc w:val="center"/>
                              <w:rPr>
                                <w:rFonts w:ascii="Palatino Linotype" w:hAnsi="Palatino Linotype" w:cstheme="minorHAnsi"/>
                              </w:rPr>
                            </w:pPr>
                            <w:hyperlink r:id="rId8" w:history="1">
                              <w:r w:rsidRPr="00B7640D">
                                <w:rPr>
                                  <w:rStyle w:val="Hyperlink"/>
                                  <w:rFonts w:ascii="Palatino Linotype" w:hAnsi="Palatino Linotype" w:cstheme="minorHAnsi"/>
                                </w:rPr>
                                <w:t>https://Eye-ISR.com/</w:t>
                              </w:r>
                            </w:hyperlink>
                            <w:r w:rsidRPr="00B7640D">
                              <w:rPr>
                                <w:rFonts w:ascii="Palatino Linotype" w:hAnsi="Palatino Linotype" w:cstheme="minorHAnsi"/>
                              </w:rPr>
                              <w:t xml:space="preserve"> </w:t>
                            </w:r>
                          </w:p>
                          <w:p w14:paraId="1B521679" w14:textId="77777777" w:rsidR="00D35999" w:rsidRPr="00D35999" w:rsidRDefault="00D35999" w:rsidP="00D35999">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D44908" id="_x0000_t202" coordsize="21600,21600" o:spt="202" path="m,l,21600r21600,l21600,xe">
                <v:stroke joinstyle="miter"/>
                <v:path gradientshapeok="t" o:connecttype="rect"/>
              </v:shapetype>
              <v:shape id="Text Box 2" o:spid="_x0000_s1026" type="#_x0000_t202" style="position:absolute;left:0;text-align:left;margin-left:101pt;margin-top:-27.3pt;width:330pt;height:62.4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" filled="f" stroked="f">
                <v:textbox>
                  <w:txbxContent>
                    <w:p w14:paraId="6FD8838D" w14:textId="42360ACC" w:rsidR="00D35999" w:rsidRPr="00B7640D" w:rsidRDefault="00385E6A" w:rsidP="004316C8">
                      <w:pPr>
                        <w:jc w:val="center"/>
                        <w:rPr>
                          <w:rFonts w:ascii="Palatino Linotype" w:hAnsi="Palatino Linotype" w:cstheme="minorHAnsi"/>
                        </w:rPr>
                      </w:pPr>
                      <w:r w:rsidRPr="00B7640D">
                        <w:rPr>
                          <w:rFonts w:ascii="Palatino Linotype" w:hAnsi="Palatino Linotype" w:cstheme="minorHAnsi"/>
                        </w:rPr>
                        <w:t>Journal Of Eye-Innovation In Machine Learning</w:t>
                      </w:r>
                    </w:p>
                    <w:p w14:paraId="603BA877" w14:textId="20767D41" w:rsidR="009D3BE0" w:rsidRPr="00B7640D" w:rsidRDefault="009D3BE0" w:rsidP="004316C8">
                      <w:pPr>
                        <w:jc w:val="center"/>
                        <w:rPr>
                          <w:rFonts w:ascii="Palatino Linotype" w:hAnsi="Palatino Linotype" w:cstheme="minorHAnsi"/>
                          <w:rtl/>
                        </w:rPr>
                      </w:pPr>
                      <w:r w:rsidRPr="00B7640D">
                        <w:rPr>
                          <w:rFonts w:ascii="Palatino Linotype" w:hAnsi="Palatino Linotype" w:cstheme="minorHAnsi"/>
                        </w:rPr>
                        <w:t xml:space="preserve">Vol. </w:t>
                      </w:r>
                      <w:r w:rsidRPr="00B7640D">
                        <w:rPr>
                          <w:rFonts w:ascii="Palatino Linotype" w:hAnsi="Palatino Linotype" w:cstheme="minorHAnsi"/>
                          <w:b/>
                          <w:bCs/>
                        </w:rPr>
                        <w:t>()</w:t>
                      </w:r>
                      <w:r w:rsidRPr="00B7640D">
                        <w:rPr>
                          <w:rFonts w:ascii="Palatino Linotype" w:hAnsi="Palatino Linotype" w:cstheme="minorHAnsi"/>
                        </w:rPr>
                        <w:t xml:space="preserve">, </w:t>
                      </w:r>
                      <w:r w:rsidR="00385E6A" w:rsidRPr="00B7640D">
                        <w:rPr>
                          <w:rFonts w:ascii="Palatino Linotype" w:hAnsi="Palatino Linotype" w:cstheme="minorHAnsi"/>
                        </w:rPr>
                        <w:t>Year</w:t>
                      </w:r>
                      <w:r w:rsidRPr="00B7640D">
                        <w:rPr>
                          <w:rFonts w:ascii="Palatino Linotype" w:hAnsi="Palatino Linotype" w:cstheme="minorHAnsi"/>
                        </w:rPr>
                        <w:t xml:space="preserve">, </w:t>
                      </w:r>
                      <w:r w:rsidRPr="00B7640D">
                        <w:rPr>
                          <w:rFonts w:ascii="Palatino Linotype" w:hAnsi="Palatino Linotype" w:cstheme="minorHAnsi"/>
                          <w:b/>
                          <w:bCs/>
                        </w:rPr>
                        <w:t>pp</w:t>
                      </w:r>
                      <w:r w:rsidRPr="00B7640D">
                        <w:rPr>
                          <w:rFonts w:ascii="Palatino Linotype" w:hAnsi="Palatino Linotype" w:cstheme="minorHAnsi"/>
                        </w:rPr>
                        <w:t xml:space="preserve">. </w:t>
                      </w:r>
                      <w:r w:rsidR="00385E6A" w:rsidRPr="00B7640D">
                        <w:rPr>
                          <w:rStyle w:val="Hyperlink"/>
                          <w:rFonts w:ascii="Palatino Linotype" w:hAnsi="Palatino Linotype" w:cstheme="minorHAnsi"/>
                          <w:u w:val="none"/>
                        </w:rPr>
                        <w:t>P</w:t>
                      </w:r>
                      <w:r w:rsidRPr="00B7640D">
                        <w:rPr>
                          <w:rStyle w:val="Hyperlink"/>
                          <w:rFonts w:ascii="Palatino Linotype" w:hAnsi="Palatino Linotype" w:cstheme="minorHAnsi"/>
                          <w:u w:val="none"/>
                        </w:rPr>
                        <w:t>–</w:t>
                      </w:r>
                      <w:r w:rsidR="00385E6A" w:rsidRPr="00B7640D">
                        <w:rPr>
                          <w:rStyle w:val="Hyperlink"/>
                          <w:rFonts w:ascii="Palatino Linotype" w:hAnsi="Palatino Linotype" w:cstheme="minorHAnsi"/>
                          <w:u w:val="none"/>
                        </w:rPr>
                        <w:t>P</w:t>
                      </w:r>
                    </w:p>
                    <w:p w14:paraId="6BBABAF7" w14:textId="422E9EA2" w:rsidR="004316C8" w:rsidRPr="00B7640D" w:rsidRDefault="00D35999" w:rsidP="00F668E2">
                      <w:pPr>
                        <w:jc w:val="center"/>
                        <w:rPr>
                          <w:rFonts w:ascii="Palatino Linotype" w:hAnsi="Palatino Linotype" w:cstheme="minorHAnsi"/>
                        </w:rPr>
                      </w:pPr>
                      <w:r w:rsidRPr="00B7640D">
                        <w:rPr>
                          <w:rFonts w:ascii="Palatino Linotype" w:hAnsi="Palatino Linotype" w:cstheme="minorHAnsi"/>
                        </w:rPr>
                        <w:t xml:space="preserve">DOI: </w:t>
                      </w:r>
                      <w:r w:rsidR="00F668E2" w:rsidRPr="00B7640D">
                        <w:rPr>
                          <w:rFonts w:ascii="Palatino Linotype" w:hAnsi="Palatino Linotype" w:cstheme="minorHAnsi"/>
                        </w:rPr>
                        <w:t>https://</w:t>
                      </w:r>
                      <w:r w:rsidR="00385E6A" w:rsidRPr="00B7640D">
                        <w:rPr>
                          <w:rFonts w:ascii="Palatino Linotype" w:hAnsi="Palatino Linotype" w:cstheme="minorHAnsi"/>
                        </w:rPr>
                        <w:t xml:space="preserve">............................          </w:t>
                      </w:r>
                      <w:r w:rsidR="00F668E2" w:rsidRPr="00B7640D">
                        <w:rPr>
                          <w:rFonts w:ascii="Palatino Linotype" w:hAnsi="Palatino Linotype" w:cstheme="minorHAnsi"/>
                        </w:rPr>
                        <w:t xml:space="preserve"> </w:t>
                      </w:r>
                      <w:r w:rsidR="004316C8" w:rsidRPr="00B7640D">
                        <w:rPr>
                          <w:rFonts w:ascii="Palatino Linotype" w:hAnsi="Palatino Linotype" w:cstheme="minorHAnsi"/>
                        </w:rPr>
                        <w:t xml:space="preserve">ISSN: </w:t>
                      </w:r>
                      <w:r w:rsidR="0027732C" w:rsidRPr="00B7640D">
                        <w:rPr>
                          <w:rFonts w:ascii="Palatino Linotype" w:hAnsi="Palatino Linotype" w:cstheme="minorHAnsi"/>
                        </w:rPr>
                        <w:t>……………..</w:t>
                      </w:r>
                    </w:p>
                    <w:p w14:paraId="75A3787C" w14:textId="150F0D8D" w:rsidR="004316C8" w:rsidRPr="00B7640D" w:rsidRDefault="00385E6A" w:rsidP="004316C8">
                      <w:pPr>
                        <w:jc w:val="center"/>
                        <w:rPr>
                          <w:rFonts w:ascii="Palatino Linotype" w:hAnsi="Palatino Linotype" w:cstheme="minorHAnsi"/>
                        </w:rPr>
                      </w:pPr>
                      <w:hyperlink r:id="rId9" w:history="1">
                        <w:r w:rsidRPr="00B7640D">
                          <w:rPr>
                            <w:rStyle w:val="Hyperlink"/>
                            <w:rFonts w:ascii="Palatino Linotype" w:hAnsi="Palatino Linotype" w:cstheme="minorHAnsi"/>
                          </w:rPr>
                          <w:t>https://Eye-ISR.com/</w:t>
                        </w:r>
                      </w:hyperlink>
                      <w:r w:rsidRPr="00B7640D">
                        <w:rPr>
                          <w:rFonts w:ascii="Palatino Linotype" w:hAnsi="Palatino Linotype" w:cstheme="minorHAnsi"/>
                        </w:rPr>
                        <w:t xml:space="preserve"> </w:t>
                      </w:r>
                    </w:p>
                    <w:p w14:paraId="1B521679" w14:textId="77777777" w:rsidR="00D35999" w:rsidRPr="00D35999" w:rsidRDefault="00D35999" w:rsidP="00D35999">
                      <w:pPr>
                        <w:jc w:val="center"/>
                      </w:pPr>
                    </w:p>
                  </w:txbxContent>
                </v:textbox>
              </v:shape>
            </w:pict>
          </mc:Fallback>
        </mc:AlternateContent>
      </w:r>
      <w:r w:rsidR="00EB30BB">
        <w:rPr>
          <w:noProof/>
          <w:sz w:val="19"/>
          <w:szCs w:val="19"/>
        </w:rPr>
        <mc:AlternateContent>
          <mc:Choice Requires="wps">
            <w:drawing>
              <wp:anchor distT="0" distB="0" distL="114300" distR="114300" simplePos="0" relativeHeight="251673600" behindDoc="0" locked="0" layoutInCell="1" allowOverlap="1" wp14:anchorId="5E01A74E" wp14:editId="59124F7E">
                <wp:simplePos x="0" y="0"/>
                <wp:positionH relativeFrom="column">
                  <wp:posOffset>5603240</wp:posOffset>
                </wp:positionH>
                <wp:positionV relativeFrom="paragraph">
                  <wp:posOffset>-533400</wp:posOffset>
                </wp:positionV>
                <wp:extent cx="1226820" cy="979170"/>
                <wp:effectExtent l="0" t="0" r="0" b="0"/>
                <wp:wrapNone/>
                <wp:docPr id="8" name="Text Box 8"/>
                <wp:cNvGraphicFramePr/>
                <a:graphic xmlns:a="http://schemas.openxmlformats.org/drawingml/2006/main">
                  <a:graphicData uri="http://schemas.microsoft.com/office/word/2010/wordprocessingShape">
                    <wps:wsp>
                      <wps:cNvSpPr txBox="1"/>
                      <wps:spPr>
                        <a:xfrm>
                          <a:off x="0" y="0"/>
                          <a:ext cx="1226820" cy="979170"/>
                        </a:xfrm>
                        <a:prstGeom prst="rect">
                          <a:avLst/>
                        </a:prstGeom>
                        <a:noFill/>
                        <a:ln w="6350">
                          <a:noFill/>
                        </a:ln>
                      </wps:spPr>
                      <wps:txbx>
                        <w:txbxContent>
                          <w:p w14:paraId="03E7753D" w14:textId="77777777" w:rsidR="004A5938" w:rsidRPr="00800070" w:rsidRDefault="004A5938">
                            <w:pPr>
                              <w:rPr>
                                <w:color w:val="FFFFFF" w:themeColor="background1"/>
                                <w14:textFill>
                                  <w14:noFill/>
                                </w14:textFill>
                              </w:rPr>
                            </w:pPr>
                            <w:r w:rsidRPr="00800070">
                              <w:rPr>
                                <w:noProof/>
                                <w:color w:val="FFFFFF" w:themeColor="background1"/>
                                <w14:textFill>
                                  <w14:noFill/>
                                </w14:textFill>
                              </w:rPr>
                              <w:drawing>
                                <wp:inline distT="0" distB="0" distL="0" distR="0" wp14:anchorId="1CC3F62D" wp14:editId="08B101AA">
                                  <wp:extent cx="1022437" cy="853440"/>
                                  <wp:effectExtent l="0" t="0" r="6350" b="3810"/>
                                  <wp:docPr id="13" name="Picture 13">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a:hlinkClick r:id="rId10"/>
                                          </pic:cNvPr>
                                          <pic:cNvPicPr/>
                                        </pic:nvPicPr>
                                        <pic:blipFill rotWithShape="1">
                                          <a:blip r:embed="rId11">
                                            <a:extLst>
                                              <a:ext uri="{28A0092B-C50C-407E-A947-70E740481C1C}">
                                                <a14:useLocalDpi xmlns:a14="http://schemas.microsoft.com/office/drawing/2010/main" val="0"/>
                                              </a:ext>
                                            </a:extLst>
                                          </a:blip>
                                          <a:srcRect l="10764" t="7986" r="5208" b="21874"/>
                                          <a:stretch>
                                            <a:fillRect/>
                                          </a:stretch>
                                        </pic:blipFill>
                                        <pic:spPr bwMode="auto">
                                          <a:xfrm>
                                            <a:off x="0" y="0"/>
                                            <a:ext cx="1024079" cy="854811"/>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01A74E" id="Text Box 8" o:spid="_x0000_s1027" type="#_x0000_t202" style="position:absolute;left:0;text-align:left;margin-left:441.2pt;margin-top:-42pt;width:96.6pt;height:77.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" filled="f" stroked="f" strokeweight=".5pt">
                <v:textbox>
                  <w:txbxContent>
                    <w:p w14:paraId="03E7753D" w14:textId="77777777" w:rsidR="004A5938" w:rsidRPr="00800070" w:rsidRDefault="004A5938">
                      <w:pPr>
                        <w:rPr>
                          <w:color w:val="FFFFFF" w:themeColor="background1"/>
                          <w14:textFill>
                            <w14:noFill/>
                          </w14:textFill>
                        </w:rPr>
                      </w:pPr>
                      <w:r w:rsidRPr="00800070">
                        <w:rPr>
                          <w:noProof/>
                          <w:color w:val="FFFFFF" w:themeColor="background1"/>
                          <w14:textFill>
                            <w14:noFill/>
                          </w14:textFill>
                        </w:rPr>
                        <w:drawing>
                          <wp:inline distT="0" distB="0" distL="0" distR="0" wp14:anchorId="1CC3F62D" wp14:editId="08B101AA">
                            <wp:extent cx="1022437" cy="853440"/>
                            <wp:effectExtent l="0" t="0" r="6350" b="3810"/>
                            <wp:docPr id="13" name="Picture 13">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a:hlinkClick r:id="rId10"/>
                                    </pic:cNvPr>
                                    <pic:cNvPicPr/>
                                  </pic:nvPicPr>
                                  <pic:blipFill rotWithShape="1">
                                    <a:blip r:embed="rId11">
                                      <a:extLst>
                                        <a:ext uri="{28A0092B-C50C-407E-A947-70E740481C1C}">
                                          <a14:useLocalDpi xmlns:a14="http://schemas.microsoft.com/office/drawing/2010/main" val="0"/>
                                        </a:ext>
                                      </a:extLst>
                                    </a:blip>
                                    <a:srcRect l="10764" t="7986" r="5208" b="21874"/>
                                    <a:stretch>
                                      <a:fillRect/>
                                    </a:stretch>
                                  </pic:blipFill>
                                  <pic:spPr bwMode="auto">
                                    <a:xfrm>
                                      <a:off x="0" y="0"/>
                                      <a:ext cx="1024079" cy="854811"/>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385E6A">
        <w:rPr>
          <w:noProof/>
          <w:sz w:val="19"/>
          <w:szCs w:val="19"/>
        </w:rPr>
        <w:drawing>
          <wp:anchor distT="0" distB="0" distL="114300" distR="114300" simplePos="0" relativeHeight="251665408" behindDoc="1" locked="0" layoutInCell="1" allowOverlap="1" wp14:anchorId="3CBC9B38" wp14:editId="20DA7FBC">
            <wp:simplePos x="0" y="0"/>
            <wp:positionH relativeFrom="column">
              <wp:posOffset>25400</wp:posOffset>
            </wp:positionH>
            <wp:positionV relativeFrom="paragraph">
              <wp:posOffset>-438150</wp:posOffset>
            </wp:positionV>
            <wp:extent cx="1056974" cy="659130"/>
            <wp:effectExtent l="0" t="0" r="0" b="7620"/>
            <wp:wrapNone/>
            <wp:docPr id="1" name="Picture 1">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12"/>
                    </pic:cNvPr>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80920" cy="674062"/>
                    </a:xfrm>
                    <a:prstGeom prst="rect">
                      <a:avLst/>
                    </a:prstGeom>
                  </pic:spPr>
                </pic:pic>
              </a:graphicData>
            </a:graphic>
            <wp14:sizeRelH relativeFrom="margin">
              <wp14:pctWidth>0</wp14:pctWidth>
            </wp14:sizeRelH>
            <wp14:sizeRelV relativeFrom="margin">
              <wp14:pctHeight>0</wp14:pctHeight>
            </wp14:sizeRelV>
          </wp:anchor>
        </w:drawing>
      </w:r>
      <w:r w:rsidR="00BB3063">
        <w:rPr>
          <w:rFonts w:asciiTheme="majorBidi" w:hAnsiTheme="majorBidi" w:cstheme="majorBidi"/>
          <w:noProof/>
        </w:rPr>
        <mc:AlternateContent>
          <mc:Choice Requires="wps">
            <w:drawing>
              <wp:anchor distT="0" distB="0" distL="114300" distR="114300" simplePos="0" relativeHeight="251676672" behindDoc="1" locked="0" layoutInCell="1" allowOverlap="1" wp14:anchorId="405751D3" wp14:editId="5902A8AD">
                <wp:simplePos x="0" y="0"/>
                <wp:positionH relativeFrom="column">
                  <wp:posOffset>1107440</wp:posOffset>
                </wp:positionH>
                <wp:positionV relativeFrom="page">
                  <wp:posOffset>495300</wp:posOffset>
                </wp:positionV>
                <wp:extent cx="4549140" cy="792480"/>
                <wp:effectExtent l="0" t="0" r="3810" b="7620"/>
                <wp:wrapNone/>
                <wp:docPr id="14" name="Rectangle 14"/>
                <wp:cNvGraphicFramePr/>
                <a:graphic xmlns:a="http://schemas.openxmlformats.org/drawingml/2006/main">
                  <a:graphicData uri="http://schemas.microsoft.com/office/word/2010/wordprocessingShape">
                    <wps:wsp>
                      <wps:cNvSpPr/>
                      <wps:spPr>
                        <a:xfrm>
                          <a:off x="0" y="0"/>
                          <a:ext cx="4549140" cy="792480"/>
                        </a:xfrm>
                        <a:prstGeom prst="rect">
                          <a:avLst/>
                        </a:prstGeom>
                        <a:solidFill>
                          <a:srgbClr val="E6EDF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D14E3D7" id="Rectangle 14" o:spid="_x0000_s1026" style="position:absolute;margin-left:87.2pt;margin-top:39pt;width:358.2pt;height:62.4pt;z-index:-251639808;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" fillcolor="#e6edf6" stroked="f" strokeweight="2pt">
                <w10:wrap anchory="page"/>
              </v:rect>
            </w:pict>
          </mc:Fallback>
        </mc:AlternateContent>
      </w:r>
      <w:r w:rsidR="00800070">
        <w:rPr>
          <w:rFonts w:asciiTheme="majorBidi" w:hAnsiTheme="majorBidi" w:cstheme="majorBidi"/>
          <w:noProof/>
        </w:rPr>
        <mc:AlternateContent>
          <mc:Choice Requires="wpg">
            <w:drawing>
              <wp:anchor distT="0" distB="0" distL="114300" distR="114300" simplePos="0" relativeHeight="251675648" behindDoc="1" locked="0" layoutInCell="1" allowOverlap="1" wp14:anchorId="582051CA" wp14:editId="6A78FB7C">
                <wp:simplePos x="0" y="0"/>
                <wp:positionH relativeFrom="page">
                  <wp:posOffset>483235</wp:posOffset>
                </wp:positionH>
                <wp:positionV relativeFrom="page">
                  <wp:posOffset>392430</wp:posOffset>
                </wp:positionV>
                <wp:extent cx="6630035" cy="0"/>
                <wp:effectExtent l="0" t="0" r="18415" b="1905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30035" cy="0"/>
                          <a:chOff x="737" y="-293"/>
                          <a:chExt cx="10441" cy="0"/>
                        </a:xfrm>
                      </wpg:grpSpPr>
                      <wps:wsp>
                        <wps:cNvPr id="11" name="Freeform 43"/>
                        <wps:cNvSpPr>
                          <a:spLocks/>
                        </wps:cNvSpPr>
                        <wps:spPr bwMode="auto">
                          <a:xfrm>
                            <a:off x="737" y="-293"/>
                            <a:ext cx="10441" cy="0"/>
                          </a:xfrm>
                          <a:custGeom>
                            <a:avLst/>
                            <a:gdLst>
                              <a:gd name="T0" fmla="+- 0 737 737"/>
                              <a:gd name="T1" fmla="*/ T0 w 10441"/>
                              <a:gd name="T2" fmla="+- 0 11178 737"/>
                              <a:gd name="T3" fmla="*/ T2 w 10441"/>
                            </a:gdLst>
                            <a:ahLst/>
                            <a:cxnLst>
                              <a:cxn ang="0">
                                <a:pos x="T1" y="0"/>
                              </a:cxn>
                              <a:cxn ang="0">
                                <a:pos x="T3" y="0"/>
                              </a:cxn>
                            </a:cxnLst>
                            <a:rect l="0" t="0" r="r" b="b"/>
                            <a:pathLst>
                              <a:path w="10441">
                                <a:moveTo>
                                  <a:pt x="0" y="0"/>
                                </a:moveTo>
                                <a:lnTo>
                                  <a:pt x="10441"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46428D" id="Group 9" o:spid="_x0000_s1026" style="position:absolute;margin-left:38.05pt;margin-top:30.9pt;width:522.05pt;height:0;z-index:-251640832;mso-position-horizontal-relative:page;mso-position-vertical-relative:page" coordorigin="737,-293" coordsize="104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">
                <v:shape id="Freeform 43" o:spid="_x0000_s1027" style="position:absolute;left:737;top:-293;width:10441;height:0;visibility:visible;mso-wrap-style:square;v-text-anchor:top" coordsize="104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" path="m,l10441,e" filled="f" strokeweight="1pt">
                  <v:path arrowok="t" o:connecttype="custom" o:connectlocs="0,0;10441,0" o:connectangles="0,0"/>
                </v:shape>
                <w10:wrap anchorx="page" anchory="page"/>
              </v:group>
            </w:pict>
          </mc:Fallback>
        </mc:AlternateContent>
      </w:r>
      <w:r w:rsidR="00EE00BF">
        <w:rPr>
          <w:spacing w:val="-2"/>
          <w:sz w:val="16"/>
          <w:szCs w:val="16"/>
        </w:rPr>
        <w:t xml:space="preserve">                     </w:t>
      </w:r>
    </w:p>
    <w:p w14:paraId="11A83996" w14:textId="77777777" w:rsidR="009E6852" w:rsidRDefault="009E6852" w:rsidP="009E6852">
      <w:pPr>
        <w:spacing w:before="71"/>
        <w:ind w:left="3411" w:right="3349"/>
        <w:rPr>
          <w:sz w:val="19"/>
          <w:szCs w:val="19"/>
        </w:rPr>
      </w:pPr>
    </w:p>
    <w:p w14:paraId="7DB5E3B7" w14:textId="77777777" w:rsidR="001A3163" w:rsidRDefault="001A3163">
      <w:pPr>
        <w:spacing w:line="200" w:lineRule="exact"/>
      </w:pPr>
    </w:p>
    <w:p w14:paraId="45EDD479" w14:textId="77777777" w:rsidR="001A3163" w:rsidRDefault="001A3163">
      <w:pPr>
        <w:spacing w:line="200" w:lineRule="exact"/>
      </w:pPr>
    </w:p>
    <w:p w14:paraId="4FFCFC80" w14:textId="77777777" w:rsidR="001A3163" w:rsidRPr="00B7640D" w:rsidRDefault="00000000">
      <w:pPr>
        <w:spacing w:before="28"/>
        <w:ind w:left="117"/>
        <w:rPr>
          <w:rFonts w:ascii="Palatino Linotype" w:eastAsia="Cambria" w:hAnsi="Palatino Linotype" w:cstheme="minorHAnsi"/>
          <w:sz w:val="24"/>
          <w:szCs w:val="24"/>
        </w:rPr>
      </w:pPr>
      <w:r>
        <w:rPr>
          <w:rFonts w:ascii="Palatino Linotype" w:hAnsi="Palatino Linotype" w:cstheme="minorHAnsi"/>
        </w:rPr>
        <w:pict w14:anchorId="2E3ECD4C">
          <v:group id="_x0000_s2088" style="position:absolute;left:0;text-align:left;margin-left:36.85pt;margin-top:110.1pt;width:522.05pt;height:0;z-index:-251636736;mso-position-horizontal-relative:page;mso-position-vertical-relative:page" coordorigin="737,-293" coordsize="10441,0">
            <v:shape id="_x0000_s2089" style="position:absolute;left:737;top:-293;width:10441;height:0" coordorigin="737,-293" coordsize="10441,0" path="m737,-293r10441,e" filled="f" strokeweight="1.0544mm">
              <v:path arrowok="t"/>
            </v:shape>
            <w10:wrap anchorx="page" anchory="page"/>
          </v:group>
        </w:pict>
      </w:r>
      <w:r w:rsidR="009255C9" w:rsidRPr="00B7640D">
        <w:rPr>
          <w:rFonts w:ascii="Palatino Linotype" w:eastAsia="Cambria" w:hAnsi="Palatino Linotype" w:cstheme="minorHAnsi"/>
          <w:w w:val="107"/>
          <w:sz w:val="24"/>
          <w:szCs w:val="24"/>
        </w:rPr>
        <w:t>Resea</w:t>
      </w:r>
      <w:r w:rsidR="009255C9" w:rsidRPr="00B7640D">
        <w:rPr>
          <w:rFonts w:ascii="Palatino Linotype" w:eastAsia="Cambria" w:hAnsi="Palatino Linotype" w:cstheme="minorHAnsi"/>
          <w:spacing w:val="-4"/>
          <w:w w:val="107"/>
          <w:sz w:val="24"/>
          <w:szCs w:val="24"/>
        </w:rPr>
        <w:t>r</w:t>
      </w:r>
      <w:r w:rsidR="009255C9" w:rsidRPr="00B7640D">
        <w:rPr>
          <w:rFonts w:ascii="Palatino Linotype" w:eastAsia="Cambria" w:hAnsi="Palatino Linotype" w:cstheme="minorHAnsi"/>
          <w:w w:val="107"/>
          <w:sz w:val="24"/>
          <w:szCs w:val="24"/>
        </w:rPr>
        <w:t>ch</w:t>
      </w:r>
      <w:r w:rsidR="009255C9" w:rsidRPr="00B7640D">
        <w:rPr>
          <w:rFonts w:ascii="Palatino Linotype" w:eastAsia="Cambria" w:hAnsi="Palatino Linotype" w:cstheme="minorHAnsi"/>
          <w:spacing w:val="11"/>
          <w:w w:val="107"/>
          <w:sz w:val="24"/>
          <w:szCs w:val="24"/>
        </w:rPr>
        <w:t xml:space="preserve"> </w:t>
      </w:r>
      <w:r w:rsidR="009255C9" w:rsidRPr="00B7640D">
        <w:rPr>
          <w:rFonts w:ascii="Palatino Linotype" w:eastAsia="Cambria" w:hAnsi="Palatino Linotype" w:cstheme="minorHAnsi"/>
          <w:sz w:val="24"/>
          <w:szCs w:val="24"/>
        </w:rPr>
        <w:t>Article</w:t>
      </w:r>
    </w:p>
    <w:p w14:paraId="376F8C79" w14:textId="77777777" w:rsidR="001A3163" w:rsidRPr="00B7640D" w:rsidRDefault="00655629">
      <w:pPr>
        <w:spacing w:before="43"/>
        <w:ind w:left="117"/>
        <w:rPr>
          <w:rFonts w:ascii="Palatino Linotype" w:eastAsia="Century" w:hAnsi="Palatino Linotype" w:cstheme="minorHAnsi"/>
          <w:sz w:val="32"/>
          <w:szCs w:val="32"/>
        </w:rPr>
      </w:pPr>
      <w:r w:rsidRPr="00B7640D">
        <w:rPr>
          <w:rFonts w:ascii="Palatino Linotype" w:eastAsia="Century" w:hAnsi="Palatino Linotype" w:cstheme="minorHAnsi"/>
          <w:w w:val="97"/>
          <w:sz w:val="32"/>
          <w:szCs w:val="32"/>
        </w:rPr>
        <w:t>Research article topic *</w:t>
      </w:r>
    </w:p>
    <w:p w14:paraId="4D6CCCDB" w14:textId="77777777" w:rsidR="001A3163" w:rsidRDefault="001A3163">
      <w:pPr>
        <w:spacing w:line="220" w:lineRule="exact"/>
        <w:rPr>
          <w:sz w:val="22"/>
          <w:szCs w:val="22"/>
        </w:rPr>
      </w:pPr>
    </w:p>
    <w:p w14:paraId="61FBD1A9" w14:textId="77777777" w:rsidR="001A3163" w:rsidRPr="00B7640D" w:rsidRDefault="005F3352" w:rsidP="00E03718">
      <w:pPr>
        <w:ind w:left="117"/>
        <w:rPr>
          <w:rFonts w:ascii="Palatino Linotype" w:hAnsi="Palatino Linotype" w:cstheme="minorHAnsi"/>
        </w:rPr>
      </w:pPr>
      <w:r w:rsidRPr="00B7640D">
        <w:rPr>
          <w:rFonts w:ascii="Palatino Linotype" w:hAnsi="Palatino Linotype" w:cstheme="minorHAnsi"/>
          <w:spacing w:val="-5"/>
        </w:rPr>
        <w:t>Author</w:t>
      </w:r>
      <w:proofErr w:type="gramStart"/>
      <w:r w:rsidRPr="00B7640D">
        <w:rPr>
          <w:rFonts w:ascii="Palatino Linotype" w:hAnsi="Palatino Linotype" w:cstheme="minorHAnsi"/>
          <w:position w:val="7"/>
        </w:rPr>
        <w:t>2</w:t>
      </w:r>
      <w:r w:rsidR="00DF5F20" w:rsidRPr="00B7640D">
        <w:rPr>
          <w:rFonts w:ascii="Palatino Linotype" w:hAnsi="Palatino Linotype" w:cstheme="minorHAnsi"/>
          <w:position w:val="7"/>
        </w:rPr>
        <w:t>,</w:t>
      </w:r>
      <w:r w:rsidR="00433C00" w:rsidRPr="00B7640D">
        <w:rPr>
          <w:rFonts w:ascii="Palatino Linotype" w:hAnsi="Palatino Linotype" w:cstheme="minorHAnsi"/>
          <w:position w:val="7"/>
        </w:rPr>
        <w:t>*</w:t>
      </w:r>
      <w:proofErr w:type="gramEnd"/>
      <w:r w:rsidR="00C9778D" w:rsidRPr="00B7640D">
        <w:rPr>
          <w:rFonts w:ascii="Palatino Linotype" w:hAnsi="Palatino Linotype" w:cstheme="minorHAnsi"/>
          <w:position w:val="7"/>
        </w:rPr>
        <w:t>,</w:t>
      </w:r>
      <w:r w:rsidR="00DF5F20" w:rsidRPr="00B7640D">
        <w:rPr>
          <w:rFonts w:ascii="Palatino Linotype" w:hAnsi="Palatino Linotype" w:cstheme="minorHAnsi"/>
          <w:noProof/>
          <w:position w:val="7"/>
        </w:rPr>
        <w:drawing>
          <wp:inline distT="0" distB="0" distL="0" distR="0" wp14:anchorId="3A569927" wp14:editId="273E3E04">
            <wp:extent cx="137160" cy="137160"/>
            <wp:effectExtent l="0" t="0" r="0" b="0"/>
            <wp:docPr id="16" name="Picture 16">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esopotamian (19).png"/>
                    <pic:cNvPicPr/>
                  </pic:nvPicPr>
                  <pic:blipFill>
                    <a:blip r:embed="rId15" cstate="print">
                      <a:extLst>
                        <a:ext uri="{28A0092B-C50C-407E-A947-70E740481C1C}">
                          <a14:useLocalDpi xmlns:a14="http://schemas.microsoft.com/office/drawing/2010/main" val="0"/>
                        </a:ext>
                      </a:extLst>
                    </a:blip>
                    <a:stretch>
                      <a:fillRect/>
                    </a:stretch>
                  </pic:blipFill>
                  <pic:spPr>
                    <a:xfrm flipV="1">
                      <a:off x="0" y="0"/>
                      <a:ext cx="137163" cy="137163"/>
                    </a:xfrm>
                    <a:prstGeom prst="rect">
                      <a:avLst/>
                    </a:prstGeom>
                  </pic:spPr>
                </pic:pic>
              </a:graphicData>
            </a:graphic>
          </wp:inline>
        </w:drawing>
      </w:r>
      <w:r w:rsidR="009255C9" w:rsidRPr="00B7640D">
        <w:rPr>
          <w:rFonts w:ascii="Palatino Linotype" w:hAnsi="Palatino Linotype" w:cstheme="minorHAnsi"/>
        </w:rPr>
        <w:t>,</w:t>
      </w:r>
      <w:r w:rsidR="009255C9" w:rsidRPr="00B7640D">
        <w:rPr>
          <w:rFonts w:ascii="Palatino Linotype" w:hAnsi="Palatino Linotype" w:cstheme="minorHAnsi"/>
          <w:spacing w:val="-9"/>
        </w:rPr>
        <w:t xml:space="preserve"> </w:t>
      </w:r>
      <w:r w:rsidRPr="00B7640D">
        <w:rPr>
          <w:rFonts w:ascii="Palatino Linotype" w:hAnsi="Palatino Linotype" w:cstheme="minorHAnsi"/>
          <w:spacing w:val="-5"/>
        </w:rPr>
        <w:t>Author</w:t>
      </w:r>
      <w:proofErr w:type="gramStart"/>
      <w:r w:rsidR="00E03718" w:rsidRPr="00B7640D">
        <w:rPr>
          <w:rFonts w:ascii="Palatino Linotype" w:hAnsi="Palatino Linotype" w:cstheme="minorHAnsi"/>
          <w:position w:val="7"/>
        </w:rPr>
        <w:t xml:space="preserve">1 </w:t>
      </w:r>
      <w:r w:rsidR="00DF5F20" w:rsidRPr="00B7640D">
        <w:rPr>
          <w:rFonts w:ascii="Palatino Linotype" w:hAnsi="Palatino Linotype" w:cstheme="minorHAnsi"/>
          <w:position w:val="7"/>
        </w:rPr>
        <w:t>,</w:t>
      </w:r>
      <w:proofErr w:type="gramEnd"/>
      <w:r w:rsidR="00F91A2B" w:rsidRPr="00B7640D">
        <w:rPr>
          <w:rFonts w:ascii="Palatino Linotype" w:hAnsi="Palatino Linotype" w:cstheme="minorHAnsi"/>
          <w:noProof/>
          <w:position w:val="7"/>
        </w:rPr>
        <w:t xml:space="preserve"> </w:t>
      </w:r>
      <w:r w:rsidR="00F91A2B" w:rsidRPr="00B7640D">
        <w:rPr>
          <w:rFonts w:ascii="Palatino Linotype" w:hAnsi="Palatino Linotype" w:cstheme="minorHAnsi"/>
          <w:noProof/>
          <w:position w:val="7"/>
        </w:rPr>
        <w:drawing>
          <wp:inline distT="0" distB="0" distL="0" distR="0" wp14:anchorId="19DDF8EC" wp14:editId="73A32490">
            <wp:extent cx="137160" cy="137160"/>
            <wp:effectExtent l="0" t="0" r="0" b="0"/>
            <wp:docPr id="17" name="Picture 17">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esopotamian (19).png"/>
                    <pic:cNvPicPr/>
                  </pic:nvPicPr>
                  <pic:blipFill>
                    <a:blip r:embed="rId15" cstate="print">
                      <a:extLst>
                        <a:ext uri="{28A0092B-C50C-407E-A947-70E740481C1C}">
                          <a14:useLocalDpi xmlns:a14="http://schemas.microsoft.com/office/drawing/2010/main" val="0"/>
                        </a:ext>
                      </a:extLst>
                    </a:blip>
                    <a:stretch>
                      <a:fillRect/>
                    </a:stretch>
                  </pic:blipFill>
                  <pic:spPr>
                    <a:xfrm flipV="1">
                      <a:off x="0" y="0"/>
                      <a:ext cx="137163" cy="137163"/>
                    </a:xfrm>
                    <a:prstGeom prst="rect">
                      <a:avLst/>
                    </a:prstGeom>
                  </pic:spPr>
                </pic:pic>
              </a:graphicData>
            </a:graphic>
          </wp:inline>
        </w:drawing>
      </w:r>
      <w:r w:rsidR="00DF5F20" w:rsidRPr="00B7640D">
        <w:rPr>
          <w:rFonts w:ascii="Palatino Linotype" w:hAnsi="Palatino Linotype" w:cstheme="minorHAnsi"/>
          <w:noProof/>
          <w:position w:val="7"/>
        </w:rPr>
        <w:t xml:space="preserve"> </w:t>
      </w:r>
      <w:r w:rsidR="009255C9" w:rsidRPr="00B7640D">
        <w:rPr>
          <w:rFonts w:ascii="Palatino Linotype" w:hAnsi="Palatino Linotype" w:cstheme="minorHAnsi"/>
        </w:rPr>
        <w:t>,</w:t>
      </w:r>
      <w:r w:rsidR="009255C9" w:rsidRPr="00B7640D">
        <w:rPr>
          <w:rFonts w:ascii="Palatino Linotype" w:hAnsi="Palatino Linotype" w:cstheme="minorHAnsi"/>
          <w:spacing w:val="-9"/>
        </w:rPr>
        <w:t xml:space="preserve"> </w:t>
      </w:r>
      <w:r w:rsidRPr="00B7640D">
        <w:rPr>
          <w:rFonts w:ascii="Palatino Linotype" w:hAnsi="Palatino Linotype" w:cstheme="minorHAnsi"/>
          <w:spacing w:val="-9"/>
        </w:rPr>
        <w:t>Author</w:t>
      </w:r>
      <w:r w:rsidR="009255C9" w:rsidRPr="00B7640D">
        <w:rPr>
          <w:rFonts w:ascii="Palatino Linotype" w:hAnsi="Palatino Linotype" w:cstheme="minorHAnsi"/>
          <w:position w:val="7"/>
        </w:rPr>
        <w:t>1</w:t>
      </w:r>
      <w:r w:rsidR="007B4F3D" w:rsidRPr="00B7640D">
        <w:rPr>
          <w:rFonts w:ascii="Palatino Linotype" w:hAnsi="Palatino Linotype" w:cstheme="minorHAnsi"/>
          <w:position w:val="7"/>
        </w:rPr>
        <w:t>,</w:t>
      </w:r>
      <w:r w:rsidR="00F91A2B" w:rsidRPr="00B7640D">
        <w:rPr>
          <w:rFonts w:ascii="Palatino Linotype" w:hAnsi="Palatino Linotype" w:cstheme="minorHAnsi"/>
          <w:noProof/>
          <w:position w:val="7"/>
        </w:rPr>
        <w:t xml:space="preserve"> </w:t>
      </w:r>
      <w:r w:rsidR="00F91A2B" w:rsidRPr="00B7640D">
        <w:rPr>
          <w:rFonts w:ascii="Palatino Linotype" w:hAnsi="Palatino Linotype" w:cstheme="minorHAnsi"/>
          <w:noProof/>
          <w:position w:val="7"/>
        </w:rPr>
        <w:drawing>
          <wp:inline distT="0" distB="0" distL="0" distR="0" wp14:anchorId="54BE964E" wp14:editId="2E99210D">
            <wp:extent cx="137160" cy="137160"/>
            <wp:effectExtent l="0" t="0" r="0" b="0"/>
            <wp:docPr id="18" name="Picture 18">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esopotamian (19).png"/>
                    <pic:cNvPicPr/>
                  </pic:nvPicPr>
                  <pic:blipFill>
                    <a:blip r:embed="rId15" cstate="print">
                      <a:extLst>
                        <a:ext uri="{28A0092B-C50C-407E-A947-70E740481C1C}">
                          <a14:useLocalDpi xmlns:a14="http://schemas.microsoft.com/office/drawing/2010/main" val="0"/>
                        </a:ext>
                      </a:extLst>
                    </a:blip>
                    <a:stretch>
                      <a:fillRect/>
                    </a:stretch>
                  </pic:blipFill>
                  <pic:spPr>
                    <a:xfrm flipV="1">
                      <a:off x="0" y="0"/>
                      <a:ext cx="137163" cy="137163"/>
                    </a:xfrm>
                    <a:prstGeom prst="rect">
                      <a:avLst/>
                    </a:prstGeom>
                  </pic:spPr>
                </pic:pic>
              </a:graphicData>
            </a:graphic>
          </wp:inline>
        </w:drawing>
      </w:r>
      <w:r w:rsidR="008B6248" w:rsidRPr="00B7640D">
        <w:rPr>
          <w:rFonts w:ascii="Palatino Linotype" w:hAnsi="Palatino Linotype" w:cstheme="minorHAnsi"/>
          <w:position w:val="7"/>
        </w:rPr>
        <w:t xml:space="preserve"> </w:t>
      </w:r>
    </w:p>
    <w:p w14:paraId="14A73403" w14:textId="77777777" w:rsidR="001A3163" w:rsidRDefault="001A3163">
      <w:pPr>
        <w:spacing w:before="7" w:line="160" w:lineRule="exact"/>
        <w:rPr>
          <w:sz w:val="16"/>
          <w:szCs w:val="16"/>
        </w:rPr>
      </w:pPr>
    </w:p>
    <w:p w14:paraId="6D8314FA" w14:textId="77777777" w:rsidR="001A3163" w:rsidRPr="00B7640D" w:rsidRDefault="009255C9" w:rsidP="005F3352">
      <w:pPr>
        <w:ind w:left="117"/>
        <w:rPr>
          <w:rFonts w:ascii="Palatino Linotype" w:hAnsi="Palatino Linotype" w:cstheme="minorHAnsi"/>
          <w:i/>
          <w:iCs/>
        </w:rPr>
      </w:pPr>
      <w:r w:rsidRPr="00B7640D">
        <w:rPr>
          <w:rFonts w:ascii="Palatino Linotype" w:hAnsi="Palatino Linotype" w:cstheme="minorHAnsi"/>
          <w:i/>
          <w:iCs/>
          <w:w w:val="97"/>
          <w:position w:val="7"/>
        </w:rPr>
        <w:t>1</w:t>
      </w:r>
      <w:r w:rsidRPr="00B7640D">
        <w:rPr>
          <w:rFonts w:ascii="Palatino Linotype" w:hAnsi="Palatino Linotype" w:cstheme="minorHAnsi"/>
          <w:i/>
          <w:iCs/>
          <w:spacing w:val="-10"/>
          <w:position w:val="7"/>
        </w:rPr>
        <w:t xml:space="preserve"> </w:t>
      </w:r>
      <w:r w:rsidR="005F3352" w:rsidRPr="00B7640D">
        <w:rPr>
          <w:rFonts w:ascii="Palatino Linotype" w:hAnsi="Palatino Linotype" w:cstheme="minorHAnsi"/>
          <w:i/>
          <w:iCs/>
          <w:w w:val="89"/>
        </w:rPr>
        <w:t>Department 1</w:t>
      </w:r>
    </w:p>
    <w:p w14:paraId="58C8BC5F" w14:textId="77777777" w:rsidR="001A3163" w:rsidRPr="00B7640D" w:rsidRDefault="009255C9" w:rsidP="005F3352">
      <w:pPr>
        <w:spacing w:before="36"/>
        <w:ind w:left="117"/>
        <w:rPr>
          <w:rFonts w:ascii="Palatino Linotype" w:hAnsi="Palatino Linotype" w:cstheme="minorHAnsi"/>
          <w:i/>
          <w:iCs/>
        </w:rPr>
      </w:pPr>
      <w:r w:rsidRPr="00B7640D">
        <w:rPr>
          <w:rFonts w:ascii="Palatino Linotype" w:hAnsi="Palatino Linotype" w:cstheme="minorHAnsi"/>
          <w:i/>
          <w:iCs/>
          <w:w w:val="97"/>
          <w:position w:val="7"/>
        </w:rPr>
        <w:t>2</w:t>
      </w:r>
      <w:r w:rsidRPr="00B7640D">
        <w:rPr>
          <w:rFonts w:ascii="Palatino Linotype" w:hAnsi="Palatino Linotype" w:cstheme="minorHAnsi"/>
          <w:i/>
          <w:iCs/>
          <w:spacing w:val="-10"/>
          <w:position w:val="7"/>
        </w:rPr>
        <w:t xml:space="preserve"> </w:t>
      </w:r>
      <w:r w:rsidR="005F3352" w:rsidRPr="00B7640D">
        <w:rPr>
          <w:rFonts w:ascii="Palatino Linotype" w:hAnsi="Palatino Linotype" w:cstheme="minorHAnsi"/>
          <w:i/>
          <w:iCs/>
          <w:spacing w:val="-5"/>
          <w:w w:val="94"/>
        </w:rPr>
        <w:t>Department</w:t>
      </w:r>
      <w:r w:rsidR="005F3352" w:rsidRPr="00B7640D">
        <w:rPr>
          <w:rFonts w:ascii="Palatino Linotype" w:hAnsi="Palatino Linotype" w:cstheme="minorHAnsi"/>
          <w:i/>
          <w:iCs/>
          <w:spacing w:val="14"/>
          <w:w w:val="94"/>
        </w:rPr>
        <w:t xml:space="preserve"> 2</w:t>
      </w:r>
    </w:p>
    <w:p w14:paraId="27EF649A" w14:textId="77777777" w:rsidR="001A3163" w:rsidRPr="00CC4363" w:rsidRDefault="001A3163">
      <w:pPr>
        <w:spacing w:line="140" w:lineRule="exact"/>
        <w:rPr>
          <w:rFonts w:asciiTheme="minorHAnsi" w:hAnsiTheme="minorHAnsi" w:cstheme="minorHAnsi"/>
          <w:sz w:val="14"/>
          <w:szCs w:val="14"/>
        </w:rPr>
      </w:pPr>
    </w:p>
    <w:p w14:paraId="25F3247D" w14:textId="77777777" w:rsidR="001A3163" w:rsidRPr="00CC4363" w:rsidRDefault="001A3163">
      <w:pPr>
        <w:spacing w:line="200" w:lineRule="exact"/>
        <w:rPr>
          <w:rFonts w:asciiTheme="minorHAnsi" w:hAnsiTheme="minorHAnsi" w:cstheme="minorHAnsi"/>
        </w:rPr>
        <w:sectPr w:rsidR="001A3163" w:rsidRPr="00CC4363">
          <w:headerReference w:type="default" r:id="rId16"/>
          <w:footerReference w:type="default" r:id="rId17"/>
          <w:pgSz w:w="11920" w:h="15880"/>
          <w:pgMar w:top="880" w:right="620" w:bottom="280" w:left="620" w:header="720" w:footer="720" w:gutter="0"/>
          <w:cols w:space="720"/>
        </w:sectPr>
      </w:pPr>
    </w:p>
    <w:p w14:paraId="7BCBA041" w14:textId="77777777" w:rsidR="001A3163" w:rsidRPr="00B7640D" w:rsidRDefault="009255C9" w:rsidP="00406FB5">
      <w:pPr>
        <w:rPr>
          <w:rFonts w:ascii="Palatino Linotype" w:eastAsia="Century" w:hAnsi="Palatino Linotype" w:cstheme="minorHAnsi"/>
          <w:b/>
          <w:bCs/>
          <w:spacing w:val="-20"/>
        </w:rPr>
      </w:pPr>
      <w:r w:rsidRPr="00B7640D">
        <w:rPr>
          <w:rFonts w:ascii="Palatino Linotype" w:eastAsia="Century" w:hAnsi="Palatino Linotype" w:cstheme="minorHAnsi"/>
          <w:b/>
          <w:bCs/>
          <w:spacing w:val="-20"/>
        </w:rPr>
        <w:t xml:space="preserve">A R T I C L </w:t>
      </w:r>
      <w:proofErr w:type="gramStart"/>
      <w:r w:rsidR="00457E33" w:rsidRPr="00B7640D">
        <w:rPr>
          <w:rFonts w:ascii="Palatino Linotype" w:eastAsia="Century" w:hAnsi="Palatino Linotype" w:cstheme="minorHAnsi"/>
          <w:b/>
          <w:bCs/>
          <w:spacing w:val="-20"/>
        </w:rPr>
        <w:t>E  I</w:t>
      </w:r>
      <w:proofErr w:type="gramEnd"/>
      <w:r w:rsidRPr="00B7640D">
        <w:rPr>
          <w:rFonts w:ascii="Palatino Linotype" w:eastAsia="Century" w:hAnsi="Palatino Linotype" w:cstheme="minorHAnsi"/>
          <w:b/>
          <w:bCs/>
          <w:spacing w:val="-20"/>
        </w:rPr>
        <w:t xml:space="preserve"> N F O</w:t>
      </w:r>
    </w:p>
    <w:p w14:paraId="4DCFDD71" w14:textId="77777777" w:rsidR="001A3163" w:rsidRDefault="001A3163">
      <w:pPr>
        <w:spacing w:before="8" w:line="100" w:lineRule="exact"/>
        <w:rPr>
          <w:sz w:val="11"/>
          <w:szCs w:val="11"/>
        </w:rPr>
      </w:pPr>
    </w:p>
    <w:p w14:paraId="3A6F0D65" w14:textId="77777777" w:rsidR="001A3163" w:rsidRPr="00B7640D" w:rsidRDefault="009255C9">
      <w:pPr>
        <w:ind w:left="117"/>
        <w:rPr>
          <w:rFonts w:ascii="Palatino Linotype" w:eastAsia="Century" w:hAnsi="Palatino Linotype" w:cstheme="minorHAnsi"/>
          <w:sz w:val="14"/>
          <w:szCs w:val="14"/>
        </w:rPr>
      </w:pPr>
      <w:r w:rsidRPr="00B7640D">
        <w:rPr>
          <w:rFonts w:ascii="Palatino Linotype" w:eastAsia="Century" w:hAnsi="Palatino Linotype" w:cstheme="minorHAnsi"/>
          <w:w w:val="90"/>
          <w:sz w:val="14"/>
          <w:szCs w:val="14"/>
        </w:rPr>
        <w:t>Article</w:t>
      </w:r>
      <w:r w:rsidRPr="00B7640D">
        <w:rPr>
          <w:rFonts w:ascii="Palatino Linotype" w:eastAsia="Century" w:hAnsi="Palatino Linotype" w:cstheme="minorHAnsi"/>
          <w:spacing w:val="4"/>
          <w:w w:val="90"/>
          <w:sz w:val="14"/>
          <w:szCs w:val="14"/>
        </w:rPr>
        <w:t xml:space="preserve"> </w:t>
      </w:r>
      <w:r w:rsidRPr="00B7640D">
        <w:rPr>
          <w:rFonts w:ascii="Palatino Linotype" w:eastAsia="Century" w:hAnsi="Palatino Linotype" w:cstheme="minorHAnsi"/>
          <w:sz w:val="14"/>
          <w:szCs w:val="14"/>
        </w:rPr>
        <w:t>Histo</w:t>
      </w:r>
      <w:r w:rsidRPr="00B7640D">
        <w:rPr>
          <w:rFonts w:ascii="Palatino Linotype" w:eastAsia="Century" w:hAnsi="Palatino Linotype" w:cstheme="minorHAnsi"/>
          <w:spacing w:val="3"/>
          <w:sz w:val="14"/>
          <w:szCs w:val="14"/>
        </w:rPr>
        <w:t>r</w:t>
      </w:r>
      <w:r w:rsidRPr="00B7640D">
        <w:rPr>
          <w:rFonts w:ascii="Palatino Linotype" w:eastAsia="Century" w:hAnsi="Palatino Linotype" w:cstheme="minorHAnsi"/>
          <w:sz w:val="14"/>
          <w:szCs w:val="14"/>
        </w:rPr>
        <w:t>y</w:t>
      </w:r>
    </w:p>
    <w:p w14:paraId="5161B142" w14:textId="64DC80FB" w:rsidR="00D93CE6" w:rsidRPr="00B7640D" w:rsidRDefault="00D93CE6" w:rsidP="00D93CE6">
      <w:pPr>
        <w:spacing w:before="79"/>
        <w:ind w:left="117"/>
        <w:rPr>
          <w:rFonts w:ascii="Palatino Linotype" w:hAnsi="Palatino Linotype" w:cstheme="minorHAnsi"/>
          <w:sz w:val="14"/>
          <w:szCs w:val="14"/>
        </w:rPr>
      </w:pPr>
      <w:r w:rsidRPr="00B7640D">
        <w:rPr>
          <w:rFonts w:ascii="Palatino Linotype" w:hAnsi="Palatino Linotype" w:cstheme="minorHAnsi"/>
          <w:w w:val="95"/>
          <w:sz w:val="14"/>
          <w:szCs w:val="14"/>
        </w:rPr>
        <w:t>R</w:t>
      </w:r>
      <w:r w:rsidRPr="00B7640D">
        <w:rPr>
          <w:rFonts w:ascii="Palatino Linotype" w:hAnsi="Palatino Linotype" w:cstheme="minorHAnsi"/>
          <w:spacing w:val="1"/>
          <w:w w:val="95"/>
          <w:sz w:val="14"/>
          <w:szCs w:val="14"/>
        </w:rPr>
        <w:t>e</w:t>
      </w:r>
      <w:r w:rsidRPr="00B7640D">
        <w:rPr>
          <w:rFonts w:ascii="Palatino Linotype" w:hAnsi="Palatino Linotype" w:cstheme="minorHAnsi"/>
          <w:w w:val="95"/>
          <w:sz w:val="14"/>
          <w:szCs w:val="14"/>
        </w:rPr>
        <w:t>ce</w:t>
      </w:r>
      <w:r w:rsidRPr="00B7640D">
        <w:rPr>
          <w:rFonts w:ascii="Palatino Linotype" w:hAnsi="Palatino Linotype" w:cstheme="minorHAnsi"/>
          <w:spacing w:val="-1"/>
          <w:w w:val="95"/>
          <w:sz w:val="14"/>
          <w:szCs w:val="14"/>
        </w:rPr>
        <w:t>iv</w:t>
      </w:r>
      <w:r w:rsidRPr="00B7640D">
        <w:rPr>
          <w:rFonts w:ascii="Palatino Linotype" w:hAnsi="Palatino Linotype" w:cstheme="minorHAnsi"/>
          <w:spacing w:val="1"/>
          <w:w w:val="95"/>
          <w:sz w:val="14"/>
          <w:szCs w:val="14"/>
        </w:rPr>
        <w:t>e</w:t>
      </w:r>
      <w:r w:rsidRPr="00B7640D">
        <w:rPr>
          <w:rFonts w:ascii="Palatino Linotype" w:hAnsi="Palatino Linotype" w:cstheme="minorHAnsi"/>
          <w:w w:val="95"/>
          <w:sz w:val="14"/>
          <w:szCs w:val="14"/>
        </w:rPr>
        <w:t>d</w:t>
      </w:r>
      <w:r w:rsidRPr="00B7640D">
        <w:rPr>
          <w:rFonts w:ascii="Palatino Linotype" w:hAnsi="Palatino Linotype" w:cstheme="minorHAnsi"/>
          <w:spacing w:val="2"/>
          <w:w w:val="95"/>
          <w:sz w:val="14"/>
          <w:szCs w:val="14"/>
        </w:rPr>
        <w:t xml:space="preserve"> </w:t>
      </w:r>
      <w:r w:rsidR="00385E6A" w:rsidRPr="00B7640D">
        <w:rPr>
          <w:rFonts w:ascii="Palatino Linotype" w:hAnsi="Palatino Linotype" w:cstheme="minorHAnsi"/>
          <w:sz w:val="14"/>
          <w:szCs w:val="14"/>
        </w:rPr>
        <w:t>------------</w:t>
      </w:r>
    </w:p>
    <w:p w14:paraId="2BDA1B74" w14:textId="20288551" w:rsidR="00D93CE6" w:rsidRPr="00B7640D" w:rsidRDefault="00D93CE6" w:rsidP="00D93CE6">
      <w:pPr>
        <w:ind w:left="117"/>
        <w:rPr>
          <w:rFonts w:ascii="Palatino Linotype" w:hAnsi="Palatino Linotype" w:cstheme="minorHAnsi"/>
          <w:sz w:val="14"/>
          <w:szCs w:val="14"/>
        </w:rPr>
      </w:pPr>
      <w:r w:rsidRPr="00B7640D">
        <w:rPr>
          <w:rFonts w:ascii="Palatino Linotype" w:hAnsi="Palatino Linotype" w:cstheme="minorHAnsi"/>
          <w:sz w:val="14"/>
          <w:szCs w:val="14"/>
        </w:rPr>
        <w:t xml:space="preserve">Revised   </w:t>
      </w:r>
      <w:r w:rsidR="00385E6A" w:rsidRPr="00B7640D">
        <w:rPr>
          <w:rFonts w:ascii="Palatino Linotype" w:hAnsi="Palatino Linotype" w:cstheme="minorHAnsi"/>
          <w:sz w:val="14"/>
          <w:szCs w:val="14"/>
        </w:rPr>
        <w:t>------------</w:t>
      </w:r>
    </w:p>
    <w:p w14:paraId="695BE8E3" w14:textId="54063E10" w:rsidR="00D93CE6" w:rsidRPr="00B7640D" w:rsidRDefault="00D93CE6" w:rsidP="00D93CE6">
      <w:pPr>
        <w:ind w:left="117"/>
        <w:rPr>
          <w:rFonts w:ascii="Palatino Linotype" w:hAnsi="Palatino Linotype" w:cstheme="minorHAnsi"/>
          <w:sz w:val="14"/>
          <w:szCs w:val="14"/>
        </w:rPr>
      </w:pPr>
      <w:proofErr w:type="gramStart"/>
      <w:r w:rsidRPr="00B7640D">
        <w:rPr>
          <w:rFonts w:ascii="Palatino Linotype" w:hAnsi="Palatino Linotype" w:cstheme="minorHAnsi"/>
          <w:sz w:val="14"/>
          <w:szCs w:val="14"/>
        </w:rPr>
        <w:t xml:space="preserve">Accepted  </w:t>
      </w:r>
      <w:r w:rsidR="00385E6A" w:rsidRPr="00B7640D">
        <w:rPr>
          <w:rFonts w:ascii="Palatino Linotype" w:hAnsi="Palatino Linotype" w:cstheme="minorHAnsi"/>
          <w:sz w:val="14"/>
          <w:szCs w:val="14"/>
        </w:rPr>
        <w:t>-----------</w:t>
      </w:r>
      <w:proofErr w:type="gramEnd"/>
    </w:p>
    <w:p w14:paraId="06022BB4" w14:textId="2351AFD9" w:rsidR="00D93CE6" w:rsidRPr="00B7640D" w:rsidRDefault="00D93CE6" w:rsidP="00D93CE6">
      <w:pPr>
        <w:ind w:left="117"/>
        <w:rPr>
          <w:rFonts w:ascii="Palatino Linotype" w:hAnsi="Palatino Linotype" w:cstheme="minorHAnsi"/>
          <w:sz w:val="14"/>
          <w:szCs w:val="14"/>
        </w:rPr>
      </w:pPr>
      <w:proofErr w:type="gramStart"/>
      <w:r w:rsidRPr="00B7640D">
        <w:rPr>
          <w:rFonts w:ascii="Palatino Linotype" w:hAnsi="Palatino Linotype" w:cstheme="minorHAnsi"/>
          <w:sz w:val="14"/>
          <w:szCs w:val="14"/>
        </w:rPr>
        <w:t xml:space="preserve">Published  </w:t>
      </w:r>
      <w:r w:rsidR="00385E6A" w:rsidRPr="00B7640D">
        <w:rPr>
          <w:rFonts w:ascii="Palatino Linotype" w:hAnsi="Palatino Linotype" w:cstheme="minorHAnsi"/>
          <w:sz w:val="14"/>
          <w:szCs w:val="14"/>
        </w:rPr>
        <w:t>-----------</w:t>
      </w:r>
      <w:proofErr w:type="gramEnd"/>
    </w:p>
    <w:p w14:paraId="1C5346B3" w14:textId="77777777" w:rsidR="001A3163" w:rsidRPr="00B7640D" w:rsidRDefault="001A3163">
      <w:pPr>
        <w:spacing w:before="1" w:line="180" w:lineRule="exact"/>
        <w:rPr>
          <w:rFonts w:ascii="Palatino Linotype" w:hAnsi="Palatino Linotype" w:cstheme="minorHAnsi"/>
          <w:sz w:val="19"/>
          <w:szCs w:val="19"/>
        </w:rPr>
      </w:pPr>
    </w:p>
    <w:p w14:paraId="41CBFE3E" w14:textId="77777777" w:rsidR="001A3163" w:rsidRPr="00B7640D" w:rsidRDefault="009255C9">
      <w:pPr>
        <w:ind w:left="117"/>
        <w:rPr>
          <w:rFonts w:ascii="Palatino Linotype" w:eastAsia="Century" w:hAnsi="Palatino Linotype" w:cstheme="minorHAnsi"/>
          <w:sz w:val="14"/>
          <w:szCs w:val="14"/>
        </w:rPr>
      </w:pPr>
      <w:r w:rsidRPr="00B7640D">
        <w:rPr>
          <w:rFonts w:ascii="Palatino Linotype" w:eastAsia="Century" w:hAnsi="Palatino Linotype" w:cstheme="minorHAnsi"/>
          <w:sz w:val="14"/>
          <w:szCs w:val="14"/>
        </w:rPr>
        <w:t>Keywords</w:t>
      </w:r>
    </w:p>
    <w:p w14:paraId="49E579B9" w14:textId="77777777" w:rsidR="001A3163" w:rsidRPr="00B7640D" w:rsidRDefault="003374FA">
      <w:pPr>
        <w:spacing w:before="78" w:line="268" w:lineRule="auto"/>
        <w:ind w:left="117" w:right="13"/>
        <w:rPr>
          <w:rFonts w:ascii="Palatino Linotype" w:hAnsi="Palatino Linotype" w:cstheme="minorHAnsi"/>
          <w:spacing w:val="-2"/>
          <w:sz w:val="14"/>
          <w:szCs w:val="14"/>
        </w:rPr>
      </w:pPr>
      <w:r w:rsidRPr="00B7640D">
        <w:rPr>
          <w:rFonts w:ascii="Palatino Linotype" w:hAnsi="Palatino Linotype" w:cstheme="minorHAnsi"/>
          <w:spacing w:val="-2"/>
          <w:sz w:val="14"/>
          <w:szCs w:val="14"/>
        </w:rPr>
        <w:t>Keyword 1</w:t>
      </w:r>
    </w:p>
    <w:p w14:paraId="037B88F3" w14:textId="77777777" w:rsidR="003374FA" w:rsidRPr="00B7640D" w:rsidRDefault="003374FA">
      <w:pPr>
        <w:spacing w:before="78" w:line="268" w:lineRule="auto"/>
        <w:ind w:left="117" w:right="13"/>
        <w:rPr>
          <w:rFonts w:ascii="Palatino Linotype" w:hAnsi="Palatino Linotype" w:cstheme="minorHAnsi"/>
          <w:spacing w:val="-2"/>
          <w:sz w:val="14"/>
          <w:szCs w:val="14"/>
        </w:rPr>
      </w:pPr>
      <w:r w:rsidRPr="00B7640D">
        <w:rPr>
          <w:rFonts w:ascii="Palatino Linotype" w:hAnsi="Palatino Linotype" w:cstheme="minorHAnsi"/>
          <w:spacing w:val="-2"/>
          <w:sz w:val="14"/>
          <w:szCs w:val="14"/>
        </w:rPr>
        <w:t>Keyword 2</w:t>
      </w:r>
    </w:p>
    <w:p w14:paraId="3541847B" w14:textId="77777777" w:rsidR="003374FA" w:rsidRPr="00B7640D" w:rsidRDefault="003374FA">
      <w:pPr>
        <w:spacing w:before="78" w:line="268" w:lineRule="auto"/>
        <w:ind w:left="117" w:right="13"/>
        <w:rPr>
          <w:rFonts w:ascii="Palatino Linotype" w:hAnsi="Palatino Linotype" w:cstheme="minorHAnsi"/>
          <w:spacing w:val="-2"/>
          <w:sz w:val="14"/>
          <w:szCs w:val="14"/>
        </w:rPr>
      </w:pPr>
      <w:r w:rsidRPr="00B7640D">
        <w:rPr>
          <w:rFonts w:ascii="Palatino Linotype" w:hAnsi="Palatino Linotype" w:cstheme="minorHAnsi"/>
          <w:spacing w:val="-2"/>
          <w:sz w:val="14"/>
          <w:szCs w:val="14"/>
        </w:rPr>
        <w:t>Keyword 3</w:t>
      </w:r>
    </w:p>
    <w:p w14:paraId="2D8430FC" w14:textId="77777777" w:rsidR="004A5938" w:rsidRPr="00B7640D" w:rsidRDefault="004A5938" w:rsidP="004A5938">
      <w:pPr>
        <w:spacing w:before="78" w:line="268" w:lineRule="auto"/>
        <w:ind w:left="117" w:right="13"/>
        <w:rPr>
          <w:rFonts w:ascii="Palatino Linotype" w:hAnsi="Palatino Linotype" w:cstheme="minorHAnsi"/>
          <w:spacing w:val="-2"/>
          <w:sz w:val="14"/>
          <w:szCs w:val="14"/>
        </w:rPr>
      </w:pPr>
      <w:r w:rsidRPr="00B7640D">
        <w:rPr>
          <w:rFonts w:ascii="Palatino Linotype" w:hAnsi="Palatino Linotype" w:cstheme="minorHAnsi"/>
          <w:spacing w:val="-2"/>
          <w:sz w:val="14"/>
          <w:szCs w:val="14"/>
        </w:rPr>
        <w:t>Keyword 4</w:t>
      </w:r>
    </w:p>
    <w:p w14:paraId="43580645" w14:textId="77777777" w:rsidR="004A5938" w:rsidRPr="00B7640D" w:rsidRDefault="004A5938" w:rsidP="004A5938">
      <w:pPr>
        <w:spacing w:before="78" w:line="268" w:lineRule="auto"/>
        <w:ind w:left="117" w:right="13"/>
        <w:rPr>
          <w:rFonts w:ascii="Palatino Linotype" w:hAnsi="Palatino Linotype" w:cstheme="minorHAnsi"/>
          <w:spacing w:val="-2"/>
          <w:sz w:val="14"/>
          <w:szCs w:val="14"/>
        </w:rPr>
      </w:pPr>
      <w:r w:rsidRPr="00B7640D">
        <w:rPr>
          <w:rFonts w:ascii="Palatino Linotype" w:hAnsi="Palatino Linotype" w:cstheme="minorHAnsi"/>
          <w:spacing w:val="-2"/>
          <w:sz w:val="14"/>
          <w:szCs w:val="14"/>
        </w:rPr>
        <w:t>Keyword 5</w:t>
      </w:r>
    </w:p>
    <w:p w14:paraId="22F54CED" w14:textId="77777777" w:rsidR="007100D1" w:rsidRPr="00AE2D0C" w:rsidRDefault="007100D1" w:rsidP="004A5938">
      <w:pPr>
        <w:spacing w:before="78" w:line="268" w:lineRule="auto"/>
        <w:ind w:left="117" w:right="13"/>
        <w:rPr>
          <w:rFonts w:asciiTheme="majorBidi" w:hAnsiTheme="majorBidi" w:cstheme="majorBidi"/>
          <w:spacing w:val="-2"/>
          <w:sz w:val="14"/>
          <w:szCs w:val="14"/>
        </w:rPr>
      </w:pPr>
      <w:r>
        <w:rPr>
          <w:noProof/>
          <w:color w:val="0000FF"/>
        </w:rPr>
        <w:drawing>
          <wp:inline distT="0" distB="0" distL="0" distR="0" wp14:anchorId="4395CD15" wp14:editId="64E984E7">
            <wp:extent cx="838200" cy="297180"/>
            <wp:effectExtent l="0" t="0" r="0" b="7620"/>
            <wp:docPr id="3" name="Picture 3" descr="Creative Commons License">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ive Commons License">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38200" cy="297180"/>
                    </a:xfrm>
                    <a:prstGeom prst="rect">
                      <a:avLst/>
                    </a:prstGeom>
                    <a:noFill/>
                    <a:ln>
                      <a:noFill/>
                    </a:ln>
                  </pic:spPr>
                </pic:pic>
              </a:graphicData>
            </a:graphic>
          </wp:inline>
        </w:drawing>
      </w:r>
    </w:p>
    <w:p w14:paraId="3794DAFE" w14:textId="77777777" w:rsidR="004A5938" w:rsidRDefault="004A5938" w:rsidP="004A5938">
      <w:pPr>
        <w:spacing w:before="78" w:line="268" w:lineRule="auto"/>
        <w:ind w:left="117" w:right="13"/>
        <w:rPr>
          <w:spacing w:val="-2"/>
          <w:sz w:val="14"/>
          <w:szCs w:val="14"/>
        </w:rPr>
      </w:pPr>
    </w:p>
    <w:p w14:paraId="64A21345" w14:textId="77777777" w:rsidR="001A3163" w:rsidRPr="00B7640D" w:rsidRDefault="009255C9" w:rsidP="00406FB5">
      <w:pPr>
        <w:rPr>
          <w:rFonts w:ascii="Palatino Linotype" w:eastAsia="Century" w:hAnsi="Palatino Linotype" w:cstheme="minorHAnsi"/>
          <w:b/>
          <w:bCs/>
        </w:rPr>
      </w:pPr>
      <w:r w:rsidRPr="00406FB5">
        <w:rPr>
          <w:b/>
          <w:bCs/>
        </w:rPr>
        <w:br w:type="column"/>
      </w:r>
      <w:r w:rsidRPr="00B7640D">
        <w:rPr>
          <w:rFonts w:ascii="Palatino Linotype" w:eastAsia="Century" w:hAnsi="Palatino Linotype" w:cstheme="minorHAnsi"/>
          <w:b/>
          <w:bCs/>
          <w:spacing w:val="-20"/>
        </w:rPr>
        <w:t>A B S T R A C T</w:t>
      </w:r>
      <w:r w:rsidR="00754C3C" w:rsidRPr="00B7640D">
        <w:rPr>
          <w:rFonts w:ascii="Palatino Linotype" w:eastAsia="Century" w:hAnsi="Palatino Linotype" w:cstheme="minorHAnsi"/>
          <w:b/>
          <w:bCs/>
        </w:rPr>
        <w:t xml:space="preserve"> </w:t>
      </w:r>
    </w:p>
    <w:p w14:paraId="38CA2578" w14:textId="77777777" w:rsidR="001A3163" w:rsidRPr="00D6324C" w:rsidRDefault="001A3163" w:rsidP="00D6324C">
      <w:pPr>
        <w:pStyle w:val="BodyText"/>
        <w:ind w:firstLine="0"/>
      </w:pPr>
    </w:p>
    <w:p w14:paraId="3E0C398C" w14:textId="77777777" w:rsidR="00EE00BF" w:rsidRPr="00B7640D" w:rsidRDefault="00D83096" w:rsidP="00D6324C">
      <w:pPr>
        <w:pStyle w:val="BodyText"/>
        <w:ind w:firstLine="0"/>
        <w:rPr>
          <w:rFonts w:ascii="Palatino Linotype" w:hAnsi="Palatino Linotype" w:cstheme="minorHAnsi"/>
        </w:rPr>
      </w:pPr>
      <w:r w:rsidRPr="00B7640D">
        <w:rPr>
          <w:rFonts w:ascii="Palatino Linotype" w:hAnsi="Palatino Linotype" w:cstheme="minorHAnsi"/>
        </w:rPr>
        <w:t>This electronic document is a “live” template and already defines the components of your paper [title, text, heads, etc.] in its style sheet.  *CRITICAL:  Do Not Use Symbols, Special Characters, Footnotes, or Math in Paper Title or Abstract. (Abstract)</w:t>
      </w:r>
    </w:p>
    <w:p w14:paraId="7608783D" w14:textId="77777777" w:rsidR="00EE00BF" w:rsidRDefault="00EE00BF" w:rsidP="00B53A33">
      <w:pPr>
        <w:pStyle w:val="BodyText"/>
        <w:ind w:firstLine="0"/>
        <w:rPr>
          <w:i/>
          <w:iCs/>
          <w:sz w:val="16"/>
          <w:szCs w:val="16"/>
        </w:rPr>
      </w:pPr>
      <w:r>
        <w:rPr>
          <w:noProof/>
          <w:lang w:val="en-US" w:eastAsia="en-US"/>
        </w:rPr>
        <mc:AlternateContent>
          <mc:Choice Requires="wpg">
            <w:drawing>
              <wp:anchor distT="0" distB="0" distL="114300" distR="114300" simplePos="0" relativeHeight="251672576" behindDoc="1" locked="0" layoutInCell="1" allowOverlap="1" wp14:anchorId="6D9C8FCC" wp14:editId="2A4564F2">
                <wp:simplePos x="0" y="0"/>
                <wp:positionH relativeFrom="page">
                  <wp:posOffset>1840865</wp:posOffset>
                </wp:positionH>
                <wp:positionV relativeFrom="page">
                  <wp:posOffset>3115945</wp:posOffset>
                </wp:positionV>
                <wp:extent cx="635" cy="2002790"/>
                <wp:effectExtent l="0" t="0" r="18415" b="1651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 cy="2002790"/>
                          <a:chOff x="2899" y="-2746"/>
                          <a:chExt cx="1" cy="3154"/>
                        </a:xfrm>
                      </wpg:grpSpPr>
                      <wps:wsp>
                        <wps:cNvPr id="4" name="Freeform 43"/>
                        <wps:cNvSpPr>
                          <a:spLocks/>
                        </wps:cNvSpPr>
                        <wps:spPr bwMode="auto">
                          <a:xfrm>
                            <a:off x="2900" y="-2746"/>
                            <a:ext cx="0" cy="3010"/>
                          </a:xfrm>
                          <a:custGeom>
                            <a:avLst/>
                            <a:gdLst>
                              <a:gd name="T0" fmla="+- 0 265 -2746"/>
                              <a:gd name="T1" fmla="*/ 265 h 3010"/>
                              <a:gd name="T2" fmla="+- 0 -2746 -2746"/>
                              <a:gd name="T3" fmla="*/ -2746 h 3010"/>
                            </a:gdLst>
                            <a:ahLst/>
                            <a:cxnLst>
                              <a:cxn ang="0">
                                <a:pos x="0" y="T1"/>
                              </a:cxn>
                              <a:cxn ang="0">
                                <a:pos x="0" y="T3"/>
                              </a:cxn>
                            </a:cxnLst>
                            <a:rect l="0" t="0" r="r" b="b"/>
                            <a:pathLst>
                              <a:path h="3010">
                                <a:moveTo>
                                  <a:pt x="0" y="3011"/>
                                </a:moveTo>
                                <a:lnTo>
                                  <a:pt x="0" y="0"/>
                                </a:lnTo>
                              </a:path>
                            </a:pathLst>
                          </a:custGeom>
                          <a:noFill/>
                          <a:ln w="63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Freeform 44"/>
                        <wps:cNvSpPr>
                          <a:spLocks/>
                        </wps:cNvSpPr>
                        <wps:spPr bwMode="auto">
                          <a:xfrm>
                            <a:off x="2900" y="16"/>
                            <a:ext cx="0" cy="391"/>
                          </a:xfrm>
                          <a:custGeom>
                            <a:avLst/>
                            <a:gdLst>
                              <a:gd name="T0" fmla="+- 0 407 16"/>
                              <a:gd name="T1" fmla="*/ 407 h 391"/>
                              <a:gd name="T2" fmla="+- 0 16 16"/>
                              <a:gd name="T3" fmla="*/ 16 h 391"/>
                            </a:gdLst>
                            <a:ahLst/>
                            <a:cxnLst>
                              <a:cxn ang="0">
                                <a:pos x="0" y="T1"/>
                              </a:cxn>
                              <a:cxn ang="0">
                                <a:pos x="0" y="T3"/>
                              </a:cxn>
                            </a:cxnLst>
                            <a:rect l="0" t="0" r="r" b="b"/>
                            <a:pathLst>
                              <a:path h="391">
                                <a:moveTo>
                                  <a:pt x="0" y="391"/>
                                </a:moveTo>
                                <a:lnTo>
                                  <a:pt x="0" y="0"/>
                                </a:lnTo>
                              </a:path>
                            </a:pathLst>
                          </a:custGeom>
                          <a:noFill/>
                          <a:ln w="63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A7FB1E" id="Group 2" o:spid="_x0000_s1026" style="position:absolute;margin-left:144.95pt;margin-top:245.35pt;width:.05pt;height:157.7pt;z-index:-251643904;mso-position-horizontal-relative:page;mso-position-vertical-relative:page" coordorigin="2899,-2746" coordsize="1,3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">
                <v:shape id="Freeform 43" o:spid="_x0000_s1027" style="position:absolute;left:2900;top:-2746;width:0;height:3010;visibility:visible;mso-wrap-style:square;v-text-anchor:top" coordsize="0,3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" path="m,3011l,e" filled="f" strokeweight=".05pt">
                  <v:path arrowok="t" o:connecttype="custom" o:connectlocs="0,265;0,-2746" o:connectangles="0,0"/>
                </v:shape>
                <v:shape id="Freeform 44" o:spid="_x0000_s1028" style="position:absolute;left:2900;top:16;width:0;height:391;visibility:visible;mso-wrap-style:square;v-text-anchor:top" coordsize="0,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" path="m,391l,e" filled="f" strokeweight=".05pt">
                  <v:path arrowok="t" o:connecttype="custom" o:connectlocs="0,407;0,16" o:connectangles="0,0"/>
                </v:shape>
                <w10:wrap anchorx="page" anchory="page"/>
              </v:group>
            </w:pict>
          </mc:Fallback>
        </mc:AlternateContent>
      </w:r>
    </w:p>
    <w:p w14:paraId="3DF9A7D5" w14:textId="77777777" w:rsidR="0086187C" w:rsidRDefault="0086187C" w:rsidP="00EE00BF">
      <w:pPr>
        <w:spacing w:line="259" w:lineRule="auto"/>
        <w:jc w:val="right"/>
      </w:pPr>
    </w:p>
    <w:p w14:paraId="2DA870F8" w14:textId="77777777" w:rsidR="0086187C" w:rsidRDefault="0086187C" w:rsidP="00EE00BF">
      <w:pPr>
        <w:spacing w:line="259" w:lineRule="auto"/>
        <w:jc w:val="right"/>
      </w:pPr>
    </w:p>
    <w:p w14:paraId="3202A4B9" w14:textId="77777777" w:rsidR="0086187C" w:rsidRDefault="0086187C" w:rsidP="00EE00BF">
      <w:pPr>
        <w:spacing w:line="259" w:lineRule="auto"/>
        <w:jc w:val="right"/>
      </w:pPr>
    </w:p>
    <w:p w14:paraId="2A7623C0" w14:textId="77777777" w:rsidR="0086187C" w:rsidRDefault="0086187C" w:rsidP="00EE00BF">
      <w:pPr>
        <w:spacing w:line="259" w:lineRule="auto"/>
        <w:jc w:val="right"/>
      </w:pPr>
    </w:p>
    <w:p w14:paraId="11464EBA" w14:textId="77777777" w:rsidR="0086187C" w:rsidRDefault="0086187C" w:rsidP="00EE00BF">
      <w:pPr>
        <w:spacing w:line="259" w:lineRule="auto"/>
        <w:jc w:val="right"/>
      </w:pPr>
    </w:p>
    <w:p w14:paraId="5146DE1B" w14:textId="77777777" w:rsidR="00EE00BF" w:rsidRPr="00A82DA5" w:rsidRDefault="00EE00BF" w:rsidP="00EE00BF">
      <w:pPr>
        <w:spacing w:line="259" w:lineRule="auto"/>
        <w:jc w:val="right"/>
        <w:rPr>
          <w:color w:val="000000"/>
          <w:sz w:val="16"/>
          <w:szCs w:val="22"/>
        </w:rPr>
      </w:pPr>
      <w:r>
        <w:rPr>
          <w:sz w:val="18"/>
          <w:szCs w:val="18"/>
        </w:rPr>
        <w:t xml:space="preserve"> </w:t>
      </w:r>
    </w:p>
    <w:p w14:paraId="26C395EA" w14:textId="77777777" w:rsidR="00EE00BF" w:rsidRDefault="00EE00BF">
      <w:pPr>
        <w:spacing w:line="260" w:lineRule="auto"/>
        <w:ind w:right="79"/>
        <w:jc w:val="both"/>
        <w:rPr>
          <w:sz w:val="16"/>
          <w:szCs w:val="16"/>
        </w:rPr>
      </w:pPr>
    </w:p>
    <w:p w14:paraId="385AFF42" w14:textId="77777777" w:rsidR="00EE00BF" w:rsidRDefault="00EE00BF">
      <w:pPr>
        <w:spacing w:line="260" w:lineRule="auto"/>
        <w:ind w:right="79"/>
        <w:jc w:val="both"/>
        <w:rPr>
          <w:sz w:val="16"/>
          <w:szCs w:val="16"/>
        </w:rPr>
        <w:sectPr w:rsidR="00EE00BF">
          <w:type w:val="continuous"/>
          <w:pgSz w:w="11920" w:h="15880"/>
          <w:pgMar w:top="880" w:right="620" w:bottom="280" w:left="620" w:header="720" w:footer="720" w:gutter="0"/>
          <w:cols w:num="2" w:space="720" w:equalWidth="0">
            <w:col w:w="1545" w:space="929"/>
            <w:col w:w="8206"/>
          </w:cols>
        </w:sectPr>
      </w:pPr>
    </w:p>
    <w:p w14:paraId="15FF6B3C" w14:textId="77777777" w:rsidR="00B53A33" w:rsidRDefault="00B53A33" w:rsidP="00B53A33">
      <w:pPr>
        <w:keepNext/>
        <w:keepLines/>
        <w:spacing w:after="130" w:line="251" w:lineRule="auto"/>
        <w:jc w:val="both"/>
        <w:outlineLvl w:val="0"/>
        <w:rPr>
          <w:rFonts w:ascii="Arial" w:eastAsia="Arial" w:hAnsi="Arial" w:cs="Arial"/>
          <w:color w:val="000000"/>
          <w:sz w:val="22"/>
        </w:rPr>
      </w:pPr>
    </w:p>
    <w:p w14:paraId="02C191A0" w14:textId="77777777" w:rsidR="00B53A33" w:rsidRDefault="00B53A33" w:rsidP="00B53A33">
      <w:pPr>
        <w:keepNext/>
        <w:keepLines/>
        <w:spacing w:after="130" w:line="251" w:lineRule="auto"/>
        <w:jc w:val="both"/>
        <w:outlineLvl w:val="0"/>
        <w:rPr>
          <w:rFonts w:ascii="Arial" w:eastAsia="Arial" w:hAnsi="Arial" w:cs="Arial"/>
          <w:color w:val="000000"/>
          <w:sz w:val="22"/>
        </w:rPr>
        <w:sectPr w:rsidR="00B53A33" w:rsidSect="004A5938">
          <w:headerReference w:type="default" r:id="rId20"/>
          <w:type w:val="continuous"/>
          <w:pgSz w:w="11920" w:h="15880"/>
          <w:pgMar w:top="1440" w:right="1080" w:bottom="1440" w:left="1080" w:header="720" w:footer="720" w:gutter="0"/>
          <w:cols w:space="358"/>
          <w:docGrid w:linePitch="272"/>
        </w:sectPr>
      </w:pPr>
    </w:p>
    <w:p w14:paraId="56FC5CC6" w14:textId="77777777" w:rsidR="00A82DA5" w:rsidRPr="00B7640D" w:rsidRDefault="00162E40" w:rsidP="00A82DA5">
      <w:pPr>
        <w:keepNext/>
        <w:keepLines/>
        <w:numPr>
          <w:ilvl w:val="0"/>
          <w:numId w:val="2"/>
        </w:numPr>
        <w:spacing w:after="130" w:line="251" w:lineRule="auto"/>
        <w:ind w:left="312" w:hanging="320"/>
        <w:jc w:val="both"/>
        <w:outlineLvl w:val="0"/>
        <w:rPr>
          <w:rFonts w:ascii="Palatino Linotype" w:eastAsia="Arial" w:hAnsi="Palatino Linotype" w:cstheme="minorHAnsi"/>
          <w:b/>
          <w:bCs/>
          <w:color w:val="000000"/>
          <w:sz w:val="22"/>
        </w:rPr>
      </w:pPr>
      <w:r w:rsidRPr="00B7640D">
        <w:rPr>
          <w:rFonts w:ascii="Palatino Linotype" w:eastAsia="Arial" w:hAnsi="Palatino Linotype" w:cstheme="minorHAnsi"/>
          <w:b/>
          <w:bCs/>
          <w:color w:val="000000"/>
          <w:sz w:val="22"/>
        </w:rPr>
        <w:t>INTRODUCTION</w:t>
      </w:r>
    </w:p>
    <w:p w14:paraId="2A7FF3DF" w14:textId="77777777" w:rsidR="00485394" w:rsidRPr="00B7640D" w:rsidRDefault="00485394" w:rsidP="00E63F9E">
      <w:pPr>
        <w:pStyle w:val="BodyText"/>
        <w:ind w:firstLine="0"/>
        <w:rPr>
          <w:rFonts w:ascii="Palatino Linotype" w:hAnsi="Palatino Linotype" w:cstheme="minorHAnsi"/>
        </w:rPr>
      </w:pPr>
      <w:r w:rsidRPr="00B7640D">
        <w:rPr>
          <w:rFonts w:ascii="Palatino Linotype" w:hAnsi="Palatino Linotype" w:cstheme="minorHAnsi"/>
        </w:rPr>
        <w:t>This template</w:t>
      </w:r>
      <w:r w:rsidR="00E63F9E" w:rsidRPr="00B7640D">
        <w:rPr>
          <w:rFonts w:ascii="Palatino Linotype" w:hAnsi="Palatino Linotype" w:cstheme="minorHAnsi"/>
          <w:lang w:val="en-US"/>
        </w:rPr>
        <w:t xml:space="preserve"> </w:t>
      </w:r>
      <w:r w:rsidRPr="00B7640D">
        <w:rPr>
          <w:rFonts w:ascii="Palatino Linotype" w:hAnsi="Palatino Linotype" w:cstheme="minorHAnsi"/>
        </w:rPr>
        <w:t>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tbl>
      <w:tblPr>
        <w:tblStyle w:val="TableGrid"/>
        <w:tblW w:w="6062" w:type="dxa"/>
        <w:tblInd w:w="0" w:type="dxa"/>
        <w:tblLook w:val="04A0" w:firstRow="1" w:lastRow="0" w:firstColumn="1" w:lastColumn="0" w:noHBand="0" w:noVBand="1"/>
      </w:tblPr>
      <w:tblGrid>
        <w:gridCol w:w="6062"/>
      </w:tblGrid>
      <w:tr w:rsidR="00A82DA5" w:rsidRPr="00A82DA5" w14:paraId="3BB79E8F" w14:textId="77777777" w:rsidTr="00DD4407">
        <w:trPr>
          <w:trHeight w:val="205"/>
        </w:trPr>
        <w:tc>
          <w:tcPr>
            <w:tcW w:w="6062" w:type="dxa"/>
            <w:tcBorders>
              <w:top w:val="nil"/>
              <w:left w:val="nil"/>
              <w:bottom w:val="nil"/>
              <w:right w:val="nil"/>
            </w:tcBorders>
          </w:tcPr>
          <w:p w14:paraId="09BB77A0" w14:textId="77777777" w:rsidR="00A82DA5" w:rsidRPr="00A82DA5" w:rsidRDefault="00A82DA5" w:rsidP="00A82DA5">
            <w:pPr>
              <w:spacing w:after="51" w:line="259" w:lineRule="auto"/>
              <w:rPr>
                <w:color w:val="000000"/>
                <w:sz w:val="19"/>
              </w:rPr>
            </w:pPr>
          </w:p>
          <w:p w14:paraId="77E8DEC8" w14:textId="77777777" w:rsidR="00765F73" w:rsidRPr="00A82DA5" w:rsidRDefault="00765F73" w:rsidP="00A82DA5">
            <w:pPr>
              <w:spacing w:line="259" w:lineRule="auto"/>
              <w:rPr>
                <w:color w:val="000000"/>
                <w:sz w:val="19"/>
              </w:rPr>
            </w:pPr>
          </w:p>
        </w:tc>
      </w:tr>
    </w:tbl>
    <w:p w14:paraId="0E4AB030" w14:textId="77777777" w:rsidR="00A82DA5" w:rsidRPr="00B7640D" w:rsidRDefault="00162E40" w:rsidP="00A82DA5">
      <w:pPr>
        <w:keepNext/>
        <w:keepLines/>
        <w:numPr>
          <w:ilvl w:val="0"/>
          <w:numId w:val="2"/>
        </w:numPr>
        <w:spacing w:after="130" w:line="251" w:lineRule="auto"/>
        <w:ind w:left="312" w:hanging="320"/>
        <w:jc w:val="both"/>
        <w:outlineLvl w:val="0"/>
        <w:rPr>
          <w:rFonts w:ascii="Palatino Linotype" w:eastAsia="Arial" w:hAnsi="Palatino Linotype" w:cstheme="minorHAnsi"/>
          <w:b/>
          <w:bCs/>
          <w:color w:val="000000"/>
          <w:sz w:val="22"/>
        </w:rPr>
      </w:pPr>
      <w:r w:rsidRPr="00B7640D">
        <w:rPr>
          <w:rFonts w:ascii="Palatino Linotype" w:eastAsia="Arial" w:hAnsi="Palatino Linotype" w:cstheme="minorHAnsi"/>
          <w:b/>
          <w:bCs/>
          <w:color w:val="000000"/>
          <w:sz w:val="22"/>
        </w:rPr>
        <w:t>EASE OF USE</w:t>
      </w:r>
    </w:p>
    <w:p w14:paraId="6255EBEA" w14:textId="77777777" w:rsidR="00485394" w:rsidRPr="00B7640D" w:rsidRDefault="00485394" w:rsidP="0022770C">
      <w:pPr>
        <w:pStyle w:val="Heading2"/>
        <w:keepLines/>
        <w:numPr>
          <w:ilvl w:val="1"/>
          <w:numId w:val="6"/>
        </w:numPr>
        <w:tabs>
          <w:tab w:val="right" w:pos="630"/>
        </w:tabs>
        <w:spacing w:before="120"/>
        <w:ind w:left="450" w:hanging="450"/>
        <w:rPr>
          <w:rFonts w:ascii="Palatino Linotype" w:hAnsi="Palatino Linotype" w:cstheme="minorHAnsi"/>
          <w:sz w:val="22"/>
          <w:szCs w:val="22"/>
        </w:rPr>
      </w:pPr>
      <w:r w:rsidRPr="00B7640D">
        <w:rPr>
          <w:rFonts w:ascii="Palatino Linotype" w:hAnsi="Palatino Linotype" w:cstheme="minorHAnsi"/>
          <w:i w:val="0"/>
          <w:iCs w:val="0"/>
          <w:sz w:val="22"/>
          <w:szCs w:val="22"/>
        </w:rPr>
        <w:t xml:space="preserve">Selecting a Template </w:t>
      </w:r>
    </w:p>
    <w:p w14:paraId="15485EFB" w14:textId="77777777" w:rsidR="00485394" w:rsidRPr="00B7640D" w:rsidRDefault="00485394" w:rsidP="00947FAC">
      <w:pPr>
        <w:pStyle w:val="BodyText"/>
        <w:ind w:firstLine="0"/>
        <w:rPr>
          <w:rFonts w:ascii="Palatino Linotype" w:hAnsi="Palatino Linotype" w:cstheme="minorHAnsi"/>
        </w:rPr>
      </w:pPr>
      <w:r w:rsidRPr="00B7640D">
        <w:rPr>
          <w:rFonts w:ascii="Palatino Linotype" w:hAnsi="Palatino Linotype" w:cstheme="minorHAnsi"/>
        </w:rPr>
        <w:t xml:space="preserve">First, confirm that you have the correct template for your paper size. This template has been tailored for output on the </w:t>
      </w:r>
      <w:r w:rsidRPr="00B7640D">
        <w:rPr>
          <w:rFonts w:ascii="Palatino Linotype" w:hAnsi="Palatino Linotype" w:cstheme="minorHAnsi"/>
          <w:lang w:val="en-US"/>
        </w:rPr>
        <w:t>A4</w:t>
      </w:r>
      <w:r w:rsidRPr="00B7640D">
        <w:rPr>
          <w:rFonts w:ascii="Palatino Linotype" w:hAnsi="Palatino Linotype" w:cstheme="minorHAnsi"/>
        </w:rPr>
        <w:t xml:space="preserve"> paper size. If you are using </w:t>
      </w:r>
      <w:r w:rsidRPr="00B7640D">
        <w:rPr>
          <w:rFonts w:ascii="Palatino Linotype" w:hAnsi="Palatino Linotype" w:cstheme="minorHAnsi"/>
          <w:lang w:val="en-US"/>
        </w:rPr>
        <w:t>US letter</w:t>
      </w:r>
      <w:r w:rsidRPr="00B7640D">
        <w:rPr>
          <w:rFonts w:ascii="Palatino Linotype" w:hAnsi="Palatino Linotype" w:cstheme="minorHAnsi"/>
        </w:rPr>
        <w:t xml:space="preserve">-sized paper, please close this file and download the </w:t>
      </w:r>
      <w:r w:rsidRPr="00B7640D">
        <w:rPr>
          <w:rFonts w:ascii="Palatino Linotype" w:hAnsi="Palatino Linotype" w:cstheme="minorHAnsi"/>
          <w:lang w:val="en-US"/>
        </w:rPr>
        <w:t xml:space="preserve">Microsoft Word, Letter </w:t>
      </w:r>
      <w:r w:rsidRPr="00B7640D">
        <w:rPr>
          <w:rFonts w:ascii="Palatino Linotype" w:hAnsi="Palatino Linotype" w:cstheme="minorHAnsi"/>
        </w:rPr>
        <w:t>file.</w:t>
      </w:r>
    </w:p>
    <w:p w14:paraId="14707709" w14:textId="77777777" w:rsidR="00485394" w:rsidRPr="00B7640D" w:rsidRDefault="00485394" w:rsidP="0022770C">
      <w:pPr>
        <w:pStyle w:val="Heading2"/>
        <w:keepLines/>
        <w:numPr>
          <w:ilvl w:val="1"/>
          <w:numId w:val="6"/>
        </w:numPr>
        <w:tabs>
          <w:tab w:val="right" w:pos="630"/>
        </w:tabs>
        <w:spacing w:before="120"/>
        <w:ind w:left="450" w:hanging="450"/>
        <w:rPr>
          <w:rFonts w:ascii="Palatino Linotype" w:hAnsi="Palatino Linotype" w:cstheme="minorHAnsi"/>
          <w:i w:val="0"/>
          <w:iCs w:val="0"/>
          <w:sz w:val="22"/>
          <w:szCs w:val="22"/>
        </w:rPr>
      </w:pPr>
      <w:r w:rsidRPr="00B7640D">
        <w:rPr>
          <w:rFonts w:ascii="Palatino Linotype" w:hAnsi="Palatino Linotype" w:cstheme="minorHAnsi"/>
          <w:i w:val="0"/>
          <w:iCs w:val="0"/>
          <w:sz w:val="22"/>
          <w:szCs w:val="22"/>
        </w:rPr>
        <w:lastRenderedPageBreak/>
        <w:t>Maintaining the Integrity of the Specifications</w:t>
      </w:r>
    </w:p>
    <w:p w14:paraId="3993626C" w14:textId="77777777" w:rsidR="00485394" w:rsidRPr="00B7640D" w:rsidRDefault="00485394" w:rsidP="009D6219">
      <w:pPr>
        <w:pStyle w:val="BodyText"/>
        <w:ind w:firstLine="0"/>
        <w:rPr>
          <w:rFonts w:ascii="Palatino Linotype" w:hAnsi="Palatino Linotype" w:cstheme="minorHAnsi"/>
        </w:rPr>
      </w:pPr>
      <w:r w:rsidRPr="00B7640D">
        <w:rPr>
          <w:rFonts w:ascii="Palatino Linotype" w:hAnsi="Palatino Linotype" w:cstheme="minorHAnsi"/>
        </w:rPr>
        <w:t>The template is used to format your paper and style the text. All margins,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32A76284" w14:textId="77777777" w:rsidR="00F73746" w:rsidRDefault="00F73746" w:rsidP="004A5938">
      <w:pPr>
        <w:spacing w:after="111" w:line="261" w:lineRule="auto"/>
        <w:jc w:val="both"/>
        <w:rPr>
          <w:color w:val="000000"/>
          <w:sz w:val="19"/>
          <w:szCs w:val="22"/>
        </w:rPr>
      </w:pPr>
    </w:p>
    <w:p w14:paraId="5A7B39FE" w14:textId="77777777" w:rsidR="00F73746" w:rsidRPr="00B7640D" w:rsidRDefault="00162E40" w:rsidP="00F73746">
      <w:pPr>
        <w:keepNext/>
        <w:keepLines/>
        <w:numPr>
          <w:ilvl w:val="0"/>
          <w:numId w:val="2"/>
        </w:numPr>
        <w:spacing w:after="130" w:line="251" w:lineRule="auto"/>
        <w:ind w:left="312" w:hanging="320"/>
        <w:jc w:val="both"/>
        <w:outlineLvl w:val="0"/>
        <w:rPr>
          <w:rFonts w:ascii="Palatino Linotype" w:eastAsia="Arial" w:hAnsi="Palatino Linotype" w:cstheme="minorHAnsi"/>
          <w:b/>
          <w:bCs/>
          <w:color w:val="000000"/>
          <w:sz w:val="22"/>
        </w:rPr>
      </w:pPr>
      <w:r w:rsidRPr="00B7640D">
        <w:rPr>
          <w:rFonts w:ascii="Palatino Linotype" w:eastAsia="Arial" w:hAnsi="Palatino Linotype" w:cstheme="minorHAnsi"/>
          <w:b/>
          <w:bCs/>
          <w:color w:val="000000"/>
          <w:sz w:val="22"/>
        </w:rPr>
        <w:t>PREPARE YOUR PAPER BEFORE STYLING</w:t>
      </w:r>
    </w:p>
    <w:p w14:paraId="446CAF86" w14:textId="77777777" w:rsidR="00F73746" w:rsidRPr="00B7640D" w:rsidRDefault="00F73746" w:rsidP="00406FB5">
      <w:pPr>
        <w:pStyle w:val="BodyText"/>
        <w:ind w:firstLine="0"/>
        <w:rPr>
          <w:rFonts w:ascii="Palatino Linotype" w:hAnsi="Palatino Linotype" w:cstheme="minorHAnsi"/>
          <w:lang w:val="en-US"/>
        </w:rPr>
      </w:pPr>
      <w:r w:rsidRPr="00B7640D">
        <w:rPr>
          <w:rFonts w:ascii="Palatino Linotype" w:hAnsi="Palatino Linotype" w:cstheme="minorHAnsi"/>
        </w:rPr>
        <w:t xml:space="preserve">Before you begin to format your paper, first write and save the content as a separate text file. </w:t>
      </w:r>
      <w:r w:rsidRPr="00B7640D">
        <w:rPr>
          <w:rFonts w:ascii="Palatino Linotype" w:hAnsi="Palatino Linotype" w:cstheme="minorHAnsi"/>
          <w:lang w:val="en-US"/>
        </w:rPr>
        <w:t>Complete all content and organizational editing before formatting. Please note sections A-D below for more information on proofreading, spelling and grammar.</w:t>
      </w:r>
    </w:p>
    <w:p w14:paraId="189670E3" w14:textId="77777777" w:rsidR="00F73746" w:rsidRPr="00B7640D" w:rsidRDefault="00F73746" w:rsidP="00406FB5">
      <w:pPr>
        <w:pStyle w:val="BodyText"/>
        <w:ind w:firstLine="0"/>
        <w:rPr>
          <w:rFonts w:ascii="Palatino Linotype" w:hAnsi="Palatino Linotype" w:cstheme="minorHAnsi"/>
        </w:rPr>
      </w:pPr>
      <w:r w:rsidRPr="00B7640D">
        <w:rPr>
          <w:rFonts w:ascii="Palatino Linotype" w:hAnsi="Palatino Linotype" w:cstheme="minorHAnsi"/>
        </w:rPr>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5E7579B2" w14:textId="77777777" w:rsidR="00F73746" w:rsidRPr="00B7640D" w:rsidRDefault="00F73746" w:rsidP="00DF63A0">
      <w:pPr>
        <w:pStyle w:val="Heading2"/>
        <w:keepLines/>
        <w:numPr>
          <w:ilvl w:val="1"/>
          <w:numId w:val="17"/>
        </w:numPr>
        <w:tabs>
          <w:tab w:val="num" w:pos="450"/>
          <w:tab w:val="right" w:pos="630"/>
        </w:tabs>
        <w:spacing w:before="120"/>
        <w:ind w:left="450" w:hanging="450"/>
        <w:rPr>
          <w:rFonts w:ascii="Palatino Linotype" w:hAnsi="Palatino Linotype" w:cstheme="minorHAnsi"/>
          <w:i w:val="0"/>
          <w:iCs w:val="0"/>
          <w:sz w:val="22"/>
          <w:szCs w:val="22"/>
        </w:rPr>
      </w:pPr>
      <w:r w:rsidRPr="00B7640D">
        <w:rPr>
          <w:rFonts w:ascii="Palatino Linotype" w:hAnsi="Palatino Linotype" w:cstheme="minorHAnsi"/>
          <w:i w:val="0"/>
          <w:iCs w:val="0"/>
          <w:sz w:val="22"/>
          <w:szCs w:val="22"/>
        </w:rPr>
        <w:t>Abbreviations and Acronyms</w:t>
      </w:r>
    </w:p>
    <w:p w14:paraId="5BCA9B92" w14:textId="77777777" w:rsidR="00F73746" w:rsidRPr="00B7640D" w:rsidRDefault="00F73746" w:rsidP="00406FB5">
      <w:pPr>
        <w:pStyle w:val="BodyText"/>
        <w:ind w:firstLine="0"/>
        <w:rPr>
          <w:rFonts w:ascii="Palatino Linotype" w:hAnsi="Palatino Linotype" w:cstheme="minorHAnsi"/>
        </w:rPr>
      </w:pPr>
      <w:r w:rsidRPr="00B7640D">
        <w:rPr>
          <w:rFonts w:ascii="Palatino Linotype" w:hAnsi="Palatino Linotype" w:cstheme="minorHAnsi"/>
        </w:rPr>
        <w:t xml:space="preserve">Define abbreviations and acronyms the first time they are used in the text, even after they have been defined in the abstract. Abbreviations such as IEEE, SI, MKS, CGS, </w:t>
      </w:r>
      <w:proofErr w:type="spellStart"/>
      <w:r w:rsidRPr="00B7640D">
        <w:rPr>
          <w:rFonts w:ascii="Palatino Linotype" w:hAnsi="Palatino Linotype" w:cstheme="minorHAnsi"/>
        </w:rPr>
        <w:t>sc</w:t>
      </w:r>
      <w:proofErr w:type="spellEnd"/>
      <w:r w:rsidRPr="00B7640D">
        <w:rPr>
          <w:rFonts w:ascii="Palatino Linotype" w:hAnsi="Palatino Linotype" w:cstheme="minorHAnsi"/>
        </w:rPr>
        <w:t>, dc, and rms do not have to be defined. Do not use abbreviations in the title or heads unless they are unavoidable.</w:t>
      </w:r>
    </w:p>
    <w:p w14:paraId="06BF1E30" w14:textId="77777777" w:rsidR="00F73746" w:rsidRPr="00B7640D" w:rsidRDefault="00F73746" w:rsidP="00DF63A0">
      <w:pPr>
        <w:pStyle w:val="Heading2"/>
        <w:keepLines/>
        <w:numPr>
          <w:ilvl w:val="1"/>
          <w:numId w:val="17"/>
        </w:numPr>
        <w:tabs>
          <w:tab w:val="num" w:pos="450"/>
          <w:tab w:val="right" w:pos="630"/>
        </w:tabs>
        <w:spacing w:before="120"/>
        <w:ind w:left="450" w:hanging="450"/>
        <w:rPr>
          <w:rFonts w:ascii="Palatino Linotype" w:hAnsi="Palatino Linotype" w:cstheme="minorHAnsi"/>
          <w:i w:val="0"/>
          <w:iCs w:val="0"/>
          <w:sz w:val="22"/>
          <w:szCs w:val="22"/>
        </w:rPr>
      </w:pPr>
      <w:r w:rsidRPr="00B7640D">
        <w:rPr>
          <w:rFonts w:ascii="Palatino Linotype" w:hAnsi="Palatino Linotype" w:cstheme="minorHAnsi"/>
          <w:i w:val="0"/>
          <w:iCs w:val="0"/>
          <w:sz w:val="22"/>
          <w:szCs w:val="22"/>
        </w:rPr>
        <w:t>Units</w:t>
      </w:r>
    </w:p>
    <w:p w14:paraId="6CF5CB5C" w14:textId="77777777" w:rsidR="00F73746" w:rsidRPr="00B7640D" w:rsidRDefault="00F73746" w:rsidP="00406FB5">
      <w:pPr>
        <w:pStyle w:val="bulletlist"/>
        <w:rPr>
          <w:rFonts w:ascii="Palatino Linotype" w:hAnsi="Palatino Linotype" w:cstheme="minorHAnsi"/>
        </w:rPr>
      </w:pPr>
      <w:r w:rsidRPr="00B7640D">
        <w:rPr>
          <w:rFonts w:ascii="Palatino Linotype" w:hAnsi="Palatino Linotype" w:cstheme="minorHAnsi"/>
        </w:rPr>
        <w:t>Use either SI (MKS) or CGS as primary units. (SI units are encouraged.) English units may be used as secondary units (in parentheses). An exception would be the use of English units as identifiers in trade, such as “3.5-inch disk drive”.</w:t>
      </w:r>
    </w:p>
    <w:p w14:paraId="2C8783E8" w14:textId="77777777" w:rsidR="00F73746" w:rsidRPr="00B7640D" w:rsidRDefault="00F73746" w:rsidP="00406FB5">
      <w:pPr>
        <w:pStyle w:val="bulletlist"/>
        <w:rPr>
          <w:rFonts w:ascii="Palatino Linotype" w:hAnsi="Palatino Linotype" w:cstheme="minorHAnsi"/>
        </w:rPr>
      </w:pPr>
      <w:r w:rsidRPr="00B7640D">
        <w:rPr>
          <w:rFonts w:ascii="Palatino Linotype" w:hAnsi="Palatino Linotype" w:cstheme="minorHAnsi"/>
        </w:rPr>
        <w:t xml:space="preserve">Avoid combining SI and CGS units, such as current in amperes and magnetic field in </w:t>
      </w:r>
      <w:proofErr w:type="spellStart"/>
      <w:r w:rsidRPr="00B7640D">
        <w:rPr>
          <w:rFonts w:ascii="Palatino Linotype" w:hAnsi="Palatino Linotype" w:cstheme="minorHAnsi"/>
        </w:rPr>
        <w:t>oersteds</w:t>
      </w:r>
      <w:proofErr w:type="spellEnd"/>
      <w:r w:rsidRPr="00B7640D">
        <w:rPr>
          <w:rFonts w:ascii="Palatino Linotype" w:hAnsi="Palatino Linotype" w:cstheme="minorHAnsi"/>
        </w:rPr>
        <w:t>. This often leads to confusion because equations do not balance dimensionally. If you must use mixed units, clearly state the units for each quantity that you use in an equation.</w:t>
      </w:r>
    </w:p>
    <w:p w14:paraId="65DC1BF1" w14:textId="77777777" w:rsidR="00F73746" w:rsidRPr="00B7640D" w:rsidRDefault="00F73746" w:rsidP="00406FB5">
      <w:pPr>
        <w:pStyle w:val="bulletlist"/>
        <w:rPr>
          <w:rFonts w:ascii="Palatino Linotype" w:hAnsi="Palatino Linotype" w:cstheme="minorHAnsi"/>
        </w:rPr>
      </w:pPr>
      <w:r w:rsidRPr="00B7640D">
        <w:rPr>
          <w:rFonts w:ascii="Palatino Linotype" w:hAnsi="Palatino Linotype" w:cstheme="minorHAnsi"/>
        </w:rPr>
        <w:t>Do not mix complete spellings and abbreviations of units: “Wb/m2” or “</w:t>
      </w:r>
      <w:proofErr w:type="spellStart"/>
      <w:r w:rsidRPr="00B7640D">
        <w:rPr>
          <w:rFonts w:ascii="Palatino Linotype" w:hAnsi="Palatino Linotype" w:cstheme="minorHAnsi"/>
        </w:rPr>
        <w:t>webers</w:t>
      </w:r>
      <w:proofErr w:type="spellEnd"/>
      <w:r w:rsidRPr="00B7640D">
        <w:rPr>
          <w:rFonts w:ascii="Palatino Linotype" w:hAnsi="Palatino Linotype" w:cstheme="minorHAnsi"/>
        </w:rPr>
        <w:t xml:space="preserve"> per square meter”, not “</w:t>
      </w:r>
      <w:proofErr w:type="spellStart"/>
      <w:r w:rsidRPr="00B7640D">
        <w:rPr>
          <w:rFonts w:ascii="Palatino Linotype" w:hAnsi="Palatino Linotype" w:cstheme="minorHAnsi"/>
        </w:rPr>
        <w:t>webers</w:t>
      </w:r>
      <w:proofErr w:type="spellEnd"/>
      <w:r w:rsidRPr="00B7640D">
        <w:rPr>
          <w:rFonts w:ascii="Palatino Linotype" w:hAnsi="Palatino Linotype" w:cstheme="minorHAnsi"/>
        </w:rPr>
        <w:t xml:space="preserve">/m2”.  Spell out units when they appear in text: “. . . a few </w:t>
      </w:r>
      <w:proofErr w:type="spellStart"/>
      <w:r w:rsidRPr="00B7640D">
        <w:rPr>
          <w:rFonts w:ascii="Palatino Linotype" w:hAnsi="Palatino Linotype" w:cstheme="minorHAnsi"/>
        </w:rPr>
        <w:t>henries</w:t>
      </w:r>
      <w:proofErr w:type="spellEnd"/>
      <w:r w:rsidRPr="00B7640D">
        <w:rPr>
          <w:rFonts w:ascii="Palatino Linotype" w:hAnsi="Palatino Linotype" w:cstheme="minorHAnsi"/>
        </w:rPr>
        <w:t>”, not “. . . a few H”.</w:t>
      </w:r>
    </w:p>
    <w:p w14:paraId="4828E363" w14:textId="77777777" w:rsidR="00F73746" w:rsidRPr="00B7640D" w:rsidRDefault="00F73746" w:rsidP="00406FB5">
      <w:pPr>
        <w:pStyle w:val="bulletlist"/>
        <w:rPr>
          <w:rFonts w:ascii="Palatino Linotype" w:hAnsi="Palatino Linotype" w:cstheme="minorHAnsi"/>
        </w:rPr>
      </w:pPr>
      <w:r w:rsidRPr="00B7640D">
        <w:rPr>
          <w:rFonts w:ascii="Palatino Linotype" w:hAnsi="Palatino Linotype" w:cstheme="minorHAnsi"/>
        </w:rPr>
        <w:t>Use a zero before decimal points: “0.25”, not “.25”. Use “cm3”, not “cc”. (</w:t>
      </w:r>
      <w:r w:rsidRPr="00B7640D">
        <w:rPr>
          <w:rFonts w:ascii="Palatino Linotype" w:hAnsi="Palatino Linotype" w:cstheme="minorHAnsi"/>
          <w:i/>
          <w:iCs/>
        </w:rPr>
        <w:t>bullet list</w:t>
      </w:r>
      <w:r w:rsidRPr="00B7640D">
        <w:rPr>
          <w:rFonts w:ascii="Palatino Linotype" w:hAnsi="Palatino Linotype" w:cstheme="minorHAnsi"/>
        </w:rPr>
        <w:t>)</w:t>
      </w:r>
    </w:p>
    <w:p w14:paraId="63A829F3" w14:textId="77777777" w:rsidR="00F73746" w:rsidRPr="00B7640D" w:rsidRDefault="00F73746" w:rsidP="00DF63A0">
      <w:pPr>
        <w:pStyle w:val="Heading2"/>
        <w:keepLines/>
        <w:numPr>
          <w:ilvl w:val="1"/>
          <w:numId w:val="17"/>
        </w:numPr>
        <w:tabs>
          <w:tab w:val="num" w:pos="450"/>
          <w:tab w:val="right" w:pos="630"/>
        </w:tabs>
        <w:spacing w:before="120"/>
        <w:ind w:left="450" w:hanging="450"/>
        <w:rPr>
          <w:rFonts w:ascii="Palatino Linotype" w:hAnsi="Palatino Linotype" w:cstheme="minorHAnsi"/>
          <w:i w:val="0"/>
          <w:iCs w:val="0"/>
          <w:sz w:val="22"/>
          <w:szCs w:val="22"/>
        </w:rPr>
      </w:pPr>
      <w:r w:rsidRPr="00B7640D">
        <w:rPr>
          <w:rFonts w:ascii="Palatino Linotype" w:hAnsi="Palatino Linotype" w:cstheme="minorHAnsi"/>
          <w:i w:val="0"/>
          <w:iCs w:val="0"/>
          <w:sz w:val="22"/>
          <w:szCs w:val="22"/>
        </w:rPr>
        <w:t>Equations</w:t>
      </w:r>
    </w:p>
    <w:p w14:paraId="455E3913" w14:textId="77777777" w:rsidR="00F73746" w:rsidRPr="00B7640D" w:rsidRDefault="00F73746" w:rsidP="00212277">
      <w:pPr>
        <w:pStyle w:val="BodyText"/>
        <w:ind w:firstLine="0"/>
        <w:rPr>
          <w:rFonts w:ascii="Palatino Linotype" w:hAnsi="Palatino Linotype" w:cstheme="minorHAnsi"/>
        </w:rPr>
      </w:pPr>
      <w:r w:rsidRPr="00B7640D">
        <w:rPr>
          <w:rFonts w:ascii="Palatino Linotype" w:hAnsi="Palatino Linotype" w:cstheme="minorHAnsi"/>
        </w:rPr>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4AC07A06" w14:textId="77777777" w:rsidR="00F73746" w:rsidRPr="00B7640D" w:rsidRDefault="00F73746" w:rsidP="00212277">
      <w:pPr>
        <w:pStyle w:val="BodyText"/>
        <w:ind w:firstLine="0"/>
        <w:rPr>
          <w:rFonts w:ascii="Palatino Linotype" w:hAnsi="Palatino Linotype" w:cstheme="minorHAnsi"/>
          <w:lang w:val="en-US"/>
        </w:rPr>
      </w:pPr>
      <w:r w:rsidRPr="00B7640D">
        <w:rPr>
          <w:rFonts w:ascii="Palatino Linotype" w:hAnsi="Palatino Linotype" w:cstheme="minorHAnsi"/>
        </w:rPr>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Pr="00B7640D">
        <w:rPr>
          <w:rFonts w:ascii="Palatino Linotype" w:hAnsi="Palatino Linotype" w:cstheme="minorHAnsi"/>
          <w:lang w:val="en-US"/>
        </w:rPr>
        <w:t>:</w:t>
      </w:r>
    </w:p>
    <w:p w14:paraId="55161624" w14:textId="77777777" w:rsidR="00F73746" w:rsidRPr="004C1252" w:rsidRDefault="00F73746" w:rsidP="00212277">
      <w:pPr>
        <w:pStyle w:val="equation"/>
        <w:rPr>
          <w:rFonts w:hint="eastAsia"/>
          <w:sz w:val="24"/>
          <w:szCs w:val="24"/>
        </w:rPr>
      </w:pPr>
      <w:r w:rsidRPr="004C1252">
        <w:rPr>
          <w:rFonts w:ascii="Times New Roman" w:hAnsi="Times New Roman" w:cs="Times New Roman"/>
          <w:i/>
          <w:sz w:val="24"/>
          <w:szCs w:val="24"/>
        </w:rPr>
        <w:t>a</w:t>
      </w:r>
      <w:r w:rsidRPr="004C1252">
        <w:rPr>
          <w:sz w:val="24"/>
          <w:szCs w:val="24"/>
        </w:rPr>
        <w:t></w:t>
      </w:r>
      <w:r w:rsidRPr="004C1252">
        <w:rPr>
          <w:sz w:val="24"/>
          <w:szCs w:val="24"/>
        </w:rPr>
        <w:t></w:t>
      </w:r>
      <w:r w:rsidRPr="004C1252">
        <w:rPr>
          <w:sz w:val="24"/>
          <w:szCs w:val="24"/>
        </w:rPr>
        <w:t></w:t>
      </w:r>
      <w:r w:rsidRPr="004C1252">
        <w:rPr>
          <w:rFonts w:ascii="Times New Roman" w:hAnsi="Times New Roman" w:cs="Times New Roman"/>
          <w:i/>
          <w:sz w:val="24"/>
          <w:szCs w:val="24"/>
        </w:rPr>
        <w:t>b</w:t>
      </w:r>
      <w:r w:rsidRPr="004C1252">
        <w:rPr>
          <w:sz w:val="24"/>
          <w:szCs w:val="24"/>
        </w:rPr>
        <w:t></w:t>
      </w:r>
      <w:r w:rsidRPr="004C1252">
        <w:rPr>
          <w:sz w:val="24"/>
          <w:szCs w:val="24"/>
        </w:rPr>
        <w:t></w:t>
      </w:r>
      <w:r w:rsidRPr="004C1252">
        <w:rPr>
          <w:sz w:val="24"/>
          <w:szCs w:val="24"/>
        </w:rPr>
        <w:t></w:t>
      </w:r>
      <w:r w:rsidRPr="004C1252">
        <w:rPr>
          <w:sz w:val="24"/>
          <w:szCs w:val="24"/>
        </w:rPr>
        <w:t></w:t>
      </w:r>
      <w:r w:rsidRPr="004C1252">
        <w:rPr>
          <w:sz w:val="24"/>
          <w:szCs w:val="24"/>
        </w:rPr>
        <w:t></w:t>
      </w:r>
      <w:r w:rsidRPr="004C1252">
        <w:rPr>
          <w:sz w:val="24"/>
          <w:szCs w:val="24"/>
        </w:rPr>
        <w:tab/>
      </w:r>
      <w:r w:rsidRPr="004C1252">
        <w:rPr>
          <w:sz w:val="24"/>
          <w:szCs w:val="24"/>
        </w:rPr>
        <w:t></w:t>
      </w:r>
      <w:r w:rsidRPr="004C1252">
        <w:rPr>
          <w:sz w:val="24"/>
          <w:szCs w:val="24"/>
        </w:rPr>
        <w:t></w:t>
      </w:r>
      <w:r w:rsidRPr="004C1252">
        <w:rPr>
          <w:sz w:val="24"/>
          <w:szCs w:val="24"/>
        </w:rPr>
        <w:t></w:t>
      </w:r>
    </w:p>
    <w:p w14:paraId="4B5C3460" w14:textId="77777777" w:rsidR="00F73746" w:rsidRPr="00B7640D" w:rsidRDefault="00F73746" w:rsidP="00212277">
      <w:pPr>
        <w:pStyle w:val="BodyText"/>
        <w:ind w:firstLine="0"/>
        <w:rPr>
          <w:rFonts w:ascii="Palatino Linotype" w:hAnsi="Palatino Linotype" w:cstheme="minorHAnsi"/>
        </w:rPr>
      </w:pPr>
      <w:r w:rsidRPr="00B7640D">
        <w:rPr>
          <w:rFonts w:ascii="Palatino Linotype" w:hAnsi="Palatino Linotype" w:cstheme="minorHAnsi"/>
        </w:rPr>
        <w:t>Note that the equation is centered using a center tab stop. Be sure that the symbols in your equation have been defined before or immediately following the equation. Use “(1)”, not “Eq. (1)” or “equation (1)”, except at the beginning of a sentence: “Equation (1) is . . .”</w:t>
      </w:r>
    </w:p>
    <w:p w14:paraId="2B5223CA" w14:textId="77777777" w:rsidR="00F73746" w:rsidRPr="00B7640D" w:rsidRDefault="00F73746" w:rsidP="00DF63A0">
      <w:pPr>
        <w:pStyle w:val="Heading2"/>
        <w:keepLines/>
        <w:numPr>
          <w:ilvl w:val="1"/>
          <w:numId w:val="17"/>
        </w:numPr>
        <w:tabs>
          <w:tab w:val="num" w:pos="450"/>
          <w:tab w:val="right" w:pos="630"/>
        </w:tabs>
        <w:spacing w:before="120"/>
        <w:ind w:left="450" w:hanging="450"/>
        <w:rPr>
          <w:rFonts w:ascii="Palatino Linotype" w:hAnsi="Palatino Linotype" w:cstheme="minorHAnsi"/>
          <w:i w:val="0"/>
          <w:iCs w:val="0"/>
          <w:sz w:val="22"/>
          <w:szCs w:val="22"/>
        </w:rPr>
      </w:pPr>
      <w:r w:rsidRPr="00B7640D">
        <w:rPr>
          <w:rFonts w:ascii="Palatino Linotype" w:hAnsi="Palatino Linotype" w:cstheme="minorHAnsi"/>
          <w:i w:val="0"/>
          <w:iCs w:val="0"/>
          <w:sz w:val="22"/>
          <w:szCs w:val="22"/>
        </w:rPr>
        <w:t>Some Common Mistakes</w:t>
      </w:r>
    </w:p>
    <w:p w14:paraId="0933B8DB" w14:textId="77777777" w:rsidR="00F73746" w:rsidRPr="00B7640D" w:rsidRDefault="00F73746" w:rsidP="00212277">
      <w:pPr>
        <w:pStyle w:val="bulletlist"/>
        <w:rPr>
          <w:rFonts w:ascii="Palatino Linotype" w:hAnsi="Palatino Linotype" w:cstheme="minorHAnsi"/>
        </w:rPr>
      </w:pPr>
      <w:r w:rsidRPr="00B7640D">
        <w:rPr>
          <w:rFonts w:ascii="Palatino Linotype" w:hAnsi="Palatino Linotype" w:cstheme="minorHAnsi"/>
        </w:rPr>
        <w:t>The word “data” is plural, not singular.</w:t>
      </w:r>
    </w:p>
    <w:p w14:paraId="20474D14" w14:textId="77777777" w:rsidR="00F73746" w:rsidRPr="00B7640D" w:rsidRDefault="00F73746" w:rsidP="00212277">
      <w:pPr>
        <w:pStyle w:val="bulletlist"/>
        <w:rPr>
          <w:rFonts w:ascii="Palatino Linotype" w:hAnsi="Palatino Linotype" w:cstheme="minorHAnsi"/>
        </w:rPr>
      </w:pPr>
      <w:r w:rsidRPr="00B7640D">
        <w:rPr>
          <w:rFonts w:ascii="Palatino Linotype" w:hAnsi="Palatino Linotype" w:cstheme="minorHAnsi"/>
        </w:rPr>
        <w:t xml:space="preserve">The subscript for the permeability of vacuum </w:t>
      </w:r>
      <w:r w:rsidRPr="00B7640D">
        <w:rPr>
          <w:rFonts w:ascii="Palatino Linotype" w:hAnsi="Palatino Linotype" w:cstheme="minorHAnsi"/>
          <w:i/>
          <w:iCs/>
          <w:snapToGrid w:val="0"/>
        </w:rPr>
        <w:t></w:t>
      </w:r>
      <w:r w:rsidRPr="00B7640D">
        <w:rPr>
          <w:rFonts w:ascii="Palatino Linotype" w:hAnsi="Palatino Linotype" w:cstheme="minorHAnsi"/>
          <w:vertAlign w:val="subscript"/>
        </w:rPr>
        <w:t>0</w:t>
      </w:r>
      <w:r w:rsidRPr="00B7640D">
        <w:rPr>
          <w:rFonts w:ascii="Palatino Linotype" w:hAnsi="Palatino Linotype" w:cstheme="minorHAnsi"/>
        </w:rPr>
        <w:t>, and other common scientific constants, is zero with subscript formatting, not a lowercase letter “o”.</w:t>
      </w:r>
    </w:p>
    <w:p w14:paraId="6A64AF7C" w14:textId="77777777" w:rsidR="00F73746" w:rsidRPr="00B7640D" w:rsidRDefault="00F73746" w:rsidP="00212277">
      <w:pPr>
        <w:pStyle w:val="bulletlist"/>
        <w:rPr>
          <w:rFonts w:ascii="Palatino Linotype" w:hAnsi="Palatino Linotype" w:cstheme="minorHAnsi"/>
        </w:rPr>
      </w:pPr>
      <w:r w:rsidRPr="00B7640D">
        <w:rPr>
          <w:rFonts w:ascii="Palatino Linotype" w:hAnsi="Palatino Linotype" w:cstheme="minorHAnsi"/>
        </w:rPr>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w:t>
      </w:r>
      <w:r w:rsidRPr="00B7640D">
        <w:rPr>
          <w:rFonts w:ascii="Palatino Linotype" w:hAnsi="Palatino Linotype"/>
        </w:rPr>
        <w:t xml:space="preserve"> </w:t>
      </w:r>
      <w:r w:rsidRPr="00B7640D">
        <w:rPr>
          <w:rFonts w:ascii="Palatino Linotype" w:hAnsi="Palatino Linotype" w:cstheme="minorHAnsi"/>
        </w:rPr>
        <w:t>quotation marks. A parenthetical phrase or statement at the end of a sentence is punctuated outside of the closing parenthesis (like this). (A parenthetical sentence is punctuated within the parentheses.)</w:t>
      </w:r>
    </w:p>
    <w:p w14:paraId="33AD233B" w14:textId="77777777" w:rsidR="00F73746" w:rsidRPr="00B7640D" w:rsidRDefault="00F73746" w:rsidP="00212277">
      <w:pPr>
        <w:pStyle w:val="bulletlist"/>
        <w:rPr>
          <w:rFonts w:ascii="Palatino Linotype" w:hAnsi="Palatino Linotype" w:cstheme="minorHAnsi"/>
        </w:rPr>
      </w:pPr>
      <w:r w:rsidRPr="00B7640D">
        <w:rPr>
          <w:rFonts w:ascii="Palatino Linotype" w:hAnsi="Palatino Linotype" w:cstheme="minorHAnsi"/>
        </w:rPr>
        <w:t>A graph within a graph is an “inset”, not an “insert”. The word alternatively is preferred to the word “alternately” (unless you really mean something that alternates).</w:t>
      </w:r>
    </w:p>
    <w:p w14:paraId="142D5997" w14:textId="77777777" w:rsidR="00F73746" w:rsidRPr="00B7640D" w:rsidRDefault="00F73746" w:rsidP="00212277">
      <w:pPr>
        <w:pStyle w:val="bulletlist"/>
        <w:rPr>
          <w:rFonts w:ascii="Palatino Linotype" w:hAnsi="Palatino Linotype" w:cstheme="minorHAnsi"/>
        </w:rPr>
      </w:pPr>
      <w:r w:rsidRPr="00B7640D">
        <w:rPr>
          <w:rFonts w:ascii="Palatino Linotype" w:hAnsi="Palatino Linotype" w:cstheme="minorHAnsi"/>
        </w:rPr>
        <w:t>Do not use the word “essentially” to mean “approximately” or “effectively”.</w:t>
      </w:r>
    </w:p>
    <w:p w14:paraId="2AD2B073" w14:textId="77777777" w:rsidR="00F73746" w:rsidRPr="00B7640D" w:rsidRDefault="00F73746" w:rsidP="00212277">
      <w:pPr>
        <w:pStyle w:val="bulletlist"/>
        <w:rPr>
          <w:rFonts w:ascii="Palatino Linotype" w:hAnsi="Palatino Linotype" w:cstheme="minorHAnsi"/>
        </w:rPr>
      </w:pPr>
      <w:r w:rsidRPr="00B7640D">
        <w:rPr>
          <w:rFonts w:ascii="Palatino Linotype" w:hAnsi="Palatino Linotype" w:cstheme="minorHAnsi"/>
        </w:rPr>
        <w:t>In your paper title, if the words “that uses” can accurately replace the word “using”, capitalize the “u”; if not, keep using lower-cased.</w:t>
      </w:r>
    </w:p>
    <w:p w14:paraId="6FC80743" w14:textId="77777777" w:rsidR="00F73746" w:rsidRPr="00B7640D" w:rsidRDefault="00F73746" w:rsidP="00212277">
      <w:pPr>
        <w:pStyle w:val="bulletlist"/>
        <w:rPr>
          <w:rFonts w:ascii="Palatino Linotype" w:hAnsi="Palatino Linotype" w:cstheme="minorHAnsi"/>
        </w:rPr>
      </w:pPr>
      <w:r w:rsidRPr="00B7640D">
        <w:rPr>
          <w:rFonts w:ascii="Palatino Linotype" w:hAnsi="Palatino Linotype" w:cstheme="minorHAnsi"/>
        </w:rPr>
        <w:t>Be aware of the different meanings of the homophones “affect” and “effect”, “complement” and “compliment”, “discreet” and “discrete”, “principal” and “principle”.</w:t>
      </w:r>
    </w:p>
    <w:p w14:paraId="67CB8D39" w14:textId="77777777" w:rsidR="00F73746" w:rsidRPr="00B7640D" w:rsidRDefault="00F73746" w:rsidP="00212277">
      <w:pPr>
        <w:pStyle w:val="bulletlist"/>
        <w:rPr>
          <w:rFonts w:ascii="Palatino Linotype" w:hAnsi="Palatino Linotype" w:cstheme="minorHAnsi"/>
        </w:rPr>
      </w:pPr>
      <w:r w:rsidRPr="00B7640D">
        <w:rPr>
          <w:rFonts w:ascii="Palatino Linotype" w:hAnsi="Palatino Linotype" w:cstheme="minorHAnsi"/>
        </w:rPr>
        <w:t>Do not confuse “imply” and “infer”.</w:t>
      </w:r>
    </w:p>
    <w:p w14:paraId="06F5B587" w14:textId="77777777" w:rsidR="00F73746" w:rsidRPr="00B7640D" w:rsidRDefault="00F73746" w:rsidP="00212277">
      <w:pPr>
        <w:pStyle w:val="bulletlist"/>
        <w:rPr>
          <w:rFonts w:ascii="Palatino Linotype" w:hAnsi="Palatino Linotype" w:cstheme="minorHAnsi"/>
        </w:rPr>
      </w:pPr>
      <w:r w:rsidRPr="00B7640D">
        <w:rPr>
          <w:rFonts w:ascii="Palatino Linotype" w:hAnsi="Palatino Linotype" w:cstheme="minorHAnsi"/>
        </w:rPr>
        <w:t>The prefix “non” is not a word; it should be joined to the word it modifies, usually without a hyphen.</w:t>
      </w:r>
    </w:p>
    <w:p w14:paraId="1B41AC26" w14:textId="77777777" w:rsidR="00F73746" w:rsidRPr="00B7640D" w:rsidRDefault="00F73746" w:rsidP="00212277">
      <w:pPr>
        <w:pStyle w:val="bulletlist"/>
        <w:rPr>
          <w:rFonts w:ascii="Palatino Linotype" w:hAnsi="Palatino Linotype" w:cstheme="minorHAnsi"/>
        </w:rPr>
      </w:pPr>
      <w:r w:rsidRPr="00B7640D">
        <w:rPr>
          <w:rFonts w:ascii="Palatino Linotype" w:hAnsi="Palatino Linotype" w:cstheme="minorHAnsi"/>
        </w:rPr>
        <w:t>There is no period after the “et” in the Latin abbreviation “et al.”.</w:t>
      </w:r>
    </w:p>
    <w:p w14:paraId="4175F8CF" w14:textId="77777777" w:rsidR="00F73746" w:rsidRPr="00B7640D" w:rsidRDefault="00F73746" w:rsidP="00212277">
      <w:pPr>
        <w:pStyle w:val="bulletlist"/>
        <w:rPr>
          <w:rFonts w:ascii="Palatino Linotype" w:hAnsi="Palatino Linotype" w:cstheme="minorHAnsi"/>
        </w:rPr>
      </w:pPr>
      <w:r w:rsidRPr="00B7640D">
        <w:rPr>
          <w:rFonts w:ascii="Palatino Linotype" w:hAnsi="Palatino Linotype" w:cstheme="minorHAnsi"/>
        </w:rPr>
        <w:t>The abbreviation “i.e.” means “that is”, and the abbreviation “e.g.” means “for example”.</w:t>
      </w:r>
    </w:p>
    <w:p w14:paraId="65D6F038" w14:textId="77777777" w:rsidR="00F73746" w:rsidRPr="00B7640D" w:rsidRDefault="00F73746" w:rsidP="00212277">
      <w:pPr>
        <w:pStyle w:val="BodyText"/>
        <w:rPr>
          <w:rFonts w:ascii="Palatino Linotype" w:hAnsi="Palatino Linotype" w:cstheme="minorHAnsi"/>
        </w:rPr>
      </w:pPr>
      <w:r w:rsidRPr="00B7640D">
        <w:rPr>
          <w:rFonts w:ascii="Palatino Linotype" w:hAnsi="Palatino Linotype" w:cstheme="minorHAnsi"/>
        </w:rPr>
        <w:t>An excellent style manual for science writers is [7].</w:t>
      </w:r>
    </w:p>
    <w:p w14:paraId="01CA7814" w14:textId="77777777" w:rsidR="00F73746" w:rsidRPr="00B7640D" w:rsidRDefault="00162E40" w:rsidP="00F73746">
      <w:pPr>
        <w:keepNext/>
        <w:keepLines/>
        <w:numPr>
          <w:ilvl w:val="0"/>
          <w:numId w:val="2"/>
        </w:numPr>
        <w:spacing w:after="130" w:line="251" w:lineRule="auto"/>
        <w:ind w:left="312" w:hanging="320"/>
        <w:jc w:val="both"/>
        <w:outlineLvl w:val="0"/>
        <w:rPr>
          <w:rFonts w:ascii="Palatino Linotype" w:eastAsia="Arial" w:hAnsi="Palatino Linotype" w:cstheme="minorHAnsi"/>
          <w:b/>
          <w:bCs/>
          <w:color w:val="000000"/>
          <w:sz w:val="22"/>
        </w:rPr>
      </w:pPr>
      <w:r w:rsidRPr="00B7640D">
        <w:rPr>
          <w:rFonts w:ascii="Palatino Linotype" w:eastAsia="Arial" w:hAnsi="Palatino Linotype" w:cstheme="minorHAnsi"/>
          <w:b/>
          <w:bCs/>
          <w:color w:val="000000"/>
          <w:sz w:val="22"/>
        </w:rPr>
        <w:t>USING THE TEMPLATE</w:t>
      </w:r>
    </w:p>
    <w:p w14:paraId="4F6D41AD" w14:textId="77777777" w:rsidR="00F73746" w:rsidRPr="00B7640D" w:rsidRDefault="00F73746" w:rsidP="00212277">
      <w:pPr>
        <w:pStyle w:val="BodyText"/>
        <w:ind w:firstLine="0"/>
        <w:rPr>
          <w:rFonts w:ascii="Palatino Linotype" w:hAnsi="Palatino Linotype"/>
        </w:rPr>
      </w:pPr>
      <w:r w:rsidRPr="00B7640D">
        <w:rPr>
          <w:rFonts w:ascii="Palatino Linotype" w:hAnsi="Palatino Linotype"/>
        </w:rP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2D7D5C59" w14:textId="77777777" w:rsidR="00F73746" w:rsidRPr="00B7640D" w:rsidRDefault="00F73746" w:rsidP="00476269">
      <w:pPr>
        <w:pStyle w:val="Heading2"/>
        <w:keepLines/>
        <w:numPr>
          <w:ilvl w:val="1"/>
          <w:numId w:val="28"/>
        </w:numPr>
        <w:tabs>
          <w:tab w:val="right" w:pos="630"/>
        </w:tabs>
        <w:spacing w:before="120"/>
        <w:ind w:left="360" w:hanging="360"/>
        <w:rPr>
          <w:rFonts w:ascii="Palatino Linotype" w:hAnsi="Palatino Linotype" w:cstheme="minorHAnsi"/>
        </w:rPr>
      </w:pPr>
      <w:r w:rsidRPr="00B7640D">
        <w:rPr>
          <w:rFonts w:ascii="Palatino Linotype" w:hAnsi="Palatino Linotype" w:cstheme="minorHAnsi"/>
          <w:i w:val="0"/>
          <w:iCs w:val="0"/>
          <w:sz w:val="22"/>
          <w:szCs w:val="22"/>
        </w:rPr>
        <w:t>Authors and Affiliations</w:t>
      </w:r>
    </w:p>
    <w:p w14:paraId="3D4C8C49" w14:textId="77777777" w:rsidR="00F73746" w:rsidRPr="00B7640D" w:rsidRDefault="00F73746" w:rsidP="009D6219">
      <w:pPr>
        <w:pStyle w:val="BodyText"/>
        <w:ind w:firstLine="0"/>
        <w:rPr>
          <w:rFonts w:ascii="Palatino Linotype" w:hAnsi="Palatino Linotype" w:cstheme="minorHAnsi"/>
          <w:lang w:val="en-US"/>
        </w:rPr>
      </w:pPr>
      <w:r w:rsidRPr="00B7640D">
        <w:rPr>
          <w:rFonts w:ascii="Palatino Linotype" w:hAnsi="Palatino Linotype" w:cstheme="minorHAnsi"/>
          <w:b/>
        </w:rPr>
        <w:t>The template is designed</w:t>
      </w:r>
      <w:r w:rsidRPr="00B7640D">
        <w:rPr>
          <w:rFonts w:ascii="Palatino Linotype" w:hAnsi="Palatino Linotype" w:cstheme="minorHAnsi"/>
          <w:b/>
          <w:lang w:val="en-US"/>
        </w:rPr>
        <w:t xml:space="preserve"> for,</w:t>
      </w:r>
      <w:r w:rsidRPr="00B7640D">
        <w:rPr>
          <w:rFonts w:ascii="Palatino Linotype" w:hAnsi="Palatino Linotype" w:cstheme="minorHAnsi"/>
          <w:b/>
        </w:rPr>
        <w:t xml:space="preserve"> but not limited to</w:t>
      </w:r>
      <w:r w:rsidRPr="00B7640D">
        <w:rPr>
          <w:rFonts w:ascii="Palatino Linotype" w:hAnsi="Palatino Linotype" w:cstheme="minorHAnsi"/>
          <w:b/>
          <w:lang w:val="en-US"/>
        </w:rPr>
        <w:t>, six authors.</w:t>
      </w:r>
      <w:r w:rsidRPr="00B7640D">
        <w:rPr>
          <w:rFonts w:ascii="Palatino Linotype" w:hAnsi="Palatino Linotype" w:cstheme="minorHAnsi"/>
          <w:lang w:val="en-US"/>
        </w:rPr>
        <w:t xml:space="preserve"> A minimum of one author is required for all conference articles. </w:t>
      </w:r>
      <w:r w:rsidRPr="00B7640D">
        <w:rPr>
          <w:rFonts w:ascii="Palatino Linotype" w:hAnsi="Palatino Linotype" w:cstheme="minorHAnsi"/>
        </w:rPr>
        <w:t>Author names should be listed starting from left to right and then moving down to the next line. This is the author sequence that will be used in future citations and by indexing services. Names should not be listed in columns nor group by affiliation.</w:t>
      </w:r>
      <w:r w:rsidRPr="00B7640D">
        <w:rPr>
          <w:rFonts w:ascii="Palatino Linotype" w:hAnsi="Palatino Linotype" w:cstheme="minorHAnsi"/>
          <w:lang w:val="en-US"/>
        </w:rPr>
        <w:t xml:space="preserve"> </w:t>
      </w:r>
      <w:r w:rsidRPr="00B7640D">
        <w:rPr>
          <w:rFonts w:ascii="Palatino Linotype" w:hAnsi="Palatino Linotype" w:cstheme="minorHAnsi"/>
        </w:rPr>
        <w:t>Please keep your affiliations as succinct as possible (for example, do not differentiate among departments of the same organization).</w:t>
      </w:r>
      <w:r w:rsidR="009D6219" w:rsidRPr="00B7640D">
        <w:rPr>
          <w:rFonts w:ascii="Palatino Linotype" w:hAnsi="Palatino Linotype" w:cstheme="minorHAnsi"/>
          <w:lang w:val="en-US"/>
        </w:rPr>
        <w:t xml:space="preserve"> </w:t>
      </w:r>
      <w:r w:rsidRPr="00B7640D">
        <w:rPr>
          <w:rFonts w:ascii="Palatino Linotype" w:hAnsi="Palatino Linotype" w:cstheme="minorHAnsi"/>
        </w:rPr>
        <w:t xml:space="preserve">For papers with more than six authors: Add author names horizontally, </w:t>
      </w:r>
      <w:r w:rsidR="009D6219" w:rsidRPr="00B7640D">
        <w:rPr>
          <w:rFonts w:ascii="Palatino Linotype" w:hAnsi="Palatino Linotype" w:cstheme="minorHAnsi"/>
          <w:lang w:val="en-US"/>
        </w:rPr>
        <w:t>then start a new line and add the rest of the authors</w:t>
      </w:r>
      <w:r w:rsidR="00E80AC5" w:rsidRPr="00B7640D">
        <w:rPr>
          <w:rFonts w:ascii="Palatino Linotype" w:hAnsi="Palatino Linotype" w:cstheme="minorHAnsi"/>
          <w:lang w:val="en-US"/>
        </w:rPr>
        <w:t>.</w:t>
      </w:r>
    </w:p>
    <w:p w14:paraId="3CAEB113" w14:textId="77777777" w:rsidR="00BC629C" w:rsidRPr="00B7640D" w:rsidRDefault="001B4B92" w:rsidP="00DD12F1">
      <w:pPr>
        <w:pStyle w:val="BodyText"/>
        <w:ind w:firstLine="0"/>
        <w:rPr>
          <w:rFonts w:ascii="Palatino Linotype" w:hAnsi="Palatino Linotype" w:cstheme="minorHAnsi"/>
          <w:lang w:val="en-US"/>
        </w:rPr>
      </w:pPr>
      <w:r w:rsidRPr="00B7640D">
        <w:rPr>
          <w:rFonts w:ascii="Palatino Linotype" w:hAnsi="Palatino Linotype" w:cstheme="minorHAnsi"/>
          <w:lang w:val="en-US"/>
        </w:rPr>
        <w:t>The authors are required to provide an identifier like profile link for (</w:t>
      </w:r>
      <w:proofErr w:type="spellStart"/>
      <w:r w:rsidR="00DD12F1" w:rsidRPr="00B7640D">
        <w:rPr>
          <w:rFonts w:ascii="Palatino Linotype" w:hAnsi="Palatino Linotype" w:cstheme="minorHAnsi"/>
          <w:lang w:val="en-US"/>
        </w:rPr>
        <w:t>Orcid</w:t>
      </w:r>
      <w:proofErr w:type="spellEnd"/>
      <w:r w:rsidR="00DD12F1" w:rsidRPr="00B7640D">
        <w:rPr>
          <w:rFonts w:ascii="Palatino Linotype" w:hAnsi="Palatino Linotype" w:cstheme="minorHAnsi"/>
          <w:lang w:val="en-US"/>
        </w:rPr>
        <w:t xml:space="preserve">, Google Scholar, </w:t>
      </w:r>
      <w:proofErr w:type="spellStart"/>
      <w:r w:rsidR="00DD12F1" w:rsidRPr="00B7640D">
        <w:rPr>
          <w:rFonts w:ascii="Palatino Linotype" w:hAnsi="Palatino Linotype" w:cstheme="minorHAnsi"/>
          <w:lang w:val="en-US"/>
        </w:rPr>
        <w:t>Researchgate</w:t>
      </w:r>
      <w:proofErr w:type="spellEnd"/>
      <w:r w:rsidR="00DD12F1" w:rsidRPr="00B7640D">
        <w:rPr>
          <w:rFonts w:ascii="Palatino Linotype" w:hAnsi="Palatino Linotype" w:cstheme="minorHAnsi"/>
          <w:lang w:val="en-US"/>
        </w:rPr>
        <w:t>, LinkedIn, Etc.)</w:t>
      </w:r>
      <w:r w:rsidR="00D770C0" w:rsidRPr="00B7640D">
        <w:rPr>
          <w:rFonts w:ascii="Palatino Linotype" w:hAnsi="Palatino Linotype" w:cstheme="minorHAnsi"/>
          <w:lang w:val="en-US"/>
        </w:rPr>
        <w:t xml:space="preserve">. </w:t>
      </w:r>
      <w:r w:rsidR="00BC629C" w:rsidRPr="00B7640D">
        <w:rPr>
          <w:rFonts w:ascii="Palatino Linotype" w:hAnsi="Palatino Linotype" w:cstheme="minorHAnsi"/>
          <w:lang w:val="en-US"/>
        </w:rPr>
        <w:t xml:space="preserve">To change the link in researcher id icon </w:t>
      </w:r>
      <w:r w:rsidR="00BC629C" w:rsidRPr="00B7640D">
        <w:rPr>
          <w:rFonts w:ascii="Palatino Linotype" w:hAnsi="Palatino Linotype" w:cstheme="minorHAnsi"/>
          <w:noProof/>
          <w:position w:val="7"/>
          <w:lang w:val="en-US" w:eastAsia="en-US"/>
        </w:rPr>
        <w:drawing>
          <wp:inline distT="0" distB="0" distL="0" distR="0" wp14:anchorId="433E57AE" wp14:editId="49B677CA">
            <wp:extent cx="137160" cy="137160"/>
            <wp:effectExtent l="0" t="0" r="0" b="0"/>
            <wp:docPr id="20" name="Picture 20">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esopotamian (19).png"/>
                    <pic:cNvPicPr/>
                  </pic:nvPicPr>
                  <pic:blipFill>
                    <a:blip r:embed="rId15" cstate="print">
                      <a:extLst>
                        <a:ext uri="{28A0092B-C50C-407E-A947-70E740481C1C}">
                          <a14:useLocalDpi xmlns:a14="http://schemas.microsoft.com/office/drawing/2010/main" val="0"/>
                        </a:ext>
                      </a:extLst>
                    </a:blip>
                    <a:stretch>
                      <a:fillRect/>
                    </a:stretch>
                  </pic:blipFill>
                  <pic:spPr>
                    <a:xfrm flipV="1">
                      <a:off x="0" y="0"/>
                      <a:ext cx="137163" cy="137163"/>
                    </a:xfrm>
                    <a:prstGeom prst="rect">
                      <a:avLst/>
                    </a:prstGeom>
                  </pic:spPr>
                </pic:pic>
              </a:graphicData>
            </a:graphic>
          </wp:inline>
        </w:drawing>
      </w:r>
      <w:r w:rsidR="00BC629C" w:rsidRPr="00B7640D">
        <w:rPr>
          <w:rFonts w:ascii="Palatino Linotype" w:hAnsi="Palatino Linotype" w:cstheme="minorHAnsi"/>
          <w:lang w:val="en-US"/>
        </w:rPr>
        <w:t xml:space="preserve"> please follow the steps</w:t>
      </w:r>
      <w:r w:rsidR="007E5A27" w:rsidRPr="00B7640D">
        <w:rPr>
          <w:rFonts w:ascii="Palatino Linotype" w:hAnsi="Palatino Linotype" w:cstheme="minorHAnsi"/>
          <w:lang w:val="en-US"/>
        </w:rPr>
        <w:t xml:space="preserve"> below</w:t>
      </w:r>
      <w:r w:rsidR="00BC629C" w:rsidRPr="00B7640D">
        <w:rPr>
          <w:rFonts w:ascii="Palatino Linotype" w:hAnsi="Palatino Linotype" w:cstheme="minorHAnsi"/>
          <w:lang w:val="en-US"/>
        </w:rPr>
        <w:t>:</w:t>
      </w:r>
    </w:p>
    <w:p w14:paraId="14CBF69A" w14:textId="77777777" w:rsidR="00BC629C" w:rsidRPr="00B7640D" w:rsidRDefault="00BC629C" w:rsidP="00F3530F">
      <w:pPr>
        <w:pStyle w:val="BodyText"/>
        <w:numPr>
          <w:ilvl w:val="0"/>
          <w:numId w:val="35"/>
        </w:numPr>
        <w:rPr>
          <w:rFonts w:ascii="Palatino Linotype" w:hAnsi="Palatino Linotype" w:cstheme="minorHAnsi"/>
          <w:lang w:val="en-US"/>
        </w:rPr>
      </w:pPr>
      <w:r w:rsidRPr="00B7640D">
        <w:rPr>
          <w:rStyle w:val="hgkelc"/>
          <w:rFonts w:ascii="Palatino Linotype" w:hAnsi="Palatino Linotype" w:cstheme="minorHAnsi"/>
          <w:lang w:val="en"/>
        </w:rPr>
        <w:t xml:space="preserve">Select the </w:t>
      </w:r>
      <w:r w:rsidR="00F3530F" w:rsidRPr="00B7640D">
        <w:rPr>
          <w:rStyle w:val="hgkelc"/>
          <w:rFonts w:ascii="Palatino Linotype" w:hAnsi="Palatino Linotype" w:cstheme="minorHAnsi"/>
          <w:lang w:val="en"/>
        </w:rPr>
        <w:t>picture</w:t>
      </w:r>
      <w:r w:rsidR="00F3530F" w:rsidRPr="00B7640D">
        <w:rPr>
          <w:rFonts w:ascii="Palatino Linotype" w:hAnsi="Palatino Linotype" w:cstheme="minorHAnsi"/>
          <w:noProof/>
          <w:position w:val="7"/>
          <w:lang w:val="en-US" w:eastAsia="en-US"/>
        </w:rPr>
        <w:drawing>
          <wp:inline distT="0" distB="0" distL="0" distR="0" wp14:anchorId="781E6875" wp14:editId="419A35CF">
            <wp:extent cx="137160" cy="13716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esopotamian (19).png"/>
                    <pic:cNvPicPr/>
                  </pic:nvPicPr>
                  <pic:blipFill>
                    <a:blip r:embed="rId15" cstate="print">
                      <a:extLst>
                        <a:ext uri="{28A0092B-C50C-407E-A947-70E740481C1C}">
                          <a14:useLocalDpi xmlns:a14="http://schemas.microsoft.com/office/drawing/2010/main" val="0"/>
                        </a:ext>
                      </a:extLst>
                    </a:blip>
                    <a:stretch>
                      <a:fillRect/>
                    </a:stretch>
                  </pic:blipFill>
                  <pic:spPr>
                    <a:xfrm flipV="1">
                      <a:off x="0" y="0"/>
                      <a:ext cx="137163" cy="137163"/>
                    </a:xfrm>
                    <a:prstGeom prst="rect">
                      <a:avLst/>
                    </a:prstGeom>
                  </pic:spPr>
                </pic:pic>
              </a:graphicData>
            </a:graphic>
          </wp:inline>
        </w:drawing>
      </w:r>
      <w:r w:rsidRPr="00B7640D">
        <w:rPr>
          <w:rStyle w:val="hgkelc"/>
          <w:rFonts w:ascii="Palatino Linotype" w:hAnsi="Palatino Linotype" w:cstheme="minorHAnsi"/>
          <w:lang w:val="en"/>
        </w:rPr>
        <w:t>.</w:t>
      </w:r>
    </w:p>
    <w:p w14:paraId="6FC03D78" w14:textId="77777777" w:rsidR="00F3530F" w:rsidRPr="00B7640D" w:rsidRDefault="00F3530F" w:rsidP="00F3530F">
      <w:pPr>
        <w:pStyle w:val="BodyText"/>
        <w:numPr>
          <w:ilvl w:val="0"/>
          <w:numId w:val="35"/>
        </w:numPr>
        <w:rPr>
          <w:rFonts w:ascii="Palatino Linotype" w:hAnsi="Palatino Linotype" w:cstheme="minorHAnsi"/>
          <w:lang w:val="en-US"/>
        </w:rPr>
      </w:pPr>
      <w:r w:rsidRPr="00B7640D">
        <w:rPr>
          <w:rStyle w:val="hgkelc"/>
          <w:rFonts w:ascii="Palatino Linotype" w:hAnsi="Palatino Linotype" w:cstheme="minorHAnsi"/>
          <w:lang w:val="en"/>
        </w:rPr>
        <w:t>On</w:t>
      </w:r>
      <w:r w:rsidRPr="00B7640D">
        <w:rPr>
          <w:rStyle w:val="hgkelc"/>
          <w:rFonts w:ascii="Palatino Linotype" w:hAnsi="Palatino Linotype" w:cstheme="minorHAnsi"/>
          <w:b/>
          <w:bCs/>
          <w:lang w:val="en"/>
        </w:rPr>
        <w:t xml:space="preserve"> ribbon, </w:t>
      </w:r>
      <w:r w:rsidRPr="00B7640D">
        <w:rPr>
          <w:rStyle w:val="hgkelc"/>
          <w:rFonts w:ascii="Palatino Linotype" w:hAnsi="Palatino Linotype" w:cstheme="minorHAnsi"/>
          <w:lang w:val="en"/>
        </w:rPr>
        <w:t>on the</w:t>
      </w:r>
      <w:r w:rsidRPr="00B7640D">
        <w:rPr>
          <w:rStyle w:val="hgkelc"/>
          <w:rFonts w:ascii="Palatino Linotype" w:hAnsi="Palatino Linotype" w:cstheme="minorHAnsi"/>
          <w:b/>
          <w:bCs/>
          <w:lang w:val="en"/>
        </w:rPr>
        <w:t xml:space="preserve"> Insert tab, </w:t>
      </w:r>
      <w:r w:rsidRPr="00B7640D">
        <w:rPr>
          <w:rStyle w:val="hgkelc"/>
          <w:rFonts w:ascii="Palatino Linotype" w:hAnsi="Palatino Linotype" w:cstheme="minorHAnsi"/>
          <w:lang w:val="en"/>
        </w:rPr>
        <w:t>select</w:t>
      </w:r>
      <w:r w:rsidRPr="00B7640D">
        <w:rPr>
          <w:rStyle w:val="hgkelc"/>
          <w:rFonts w:ascii="Palatino Linotype" w:hAnsi="Palatino Linotype" w:cstheme="minorHAnsi"/>
          <w:b/>
          <w:bCs/>
          <w:lang w:val="en"/>
        </w:rPr>
        <w:t xml:space="preserve"> Link</w:t>
      </w:r>
      <w:r w:rsidRPr="00B7640D">
        <w:rPr>
          <w:rStyle w:val="hgkelc"/>
          <w:rFonts w:ascii="Palatino Linotype" w:hAnsi="Palatino Linotype" w:cstheme="minorHAnsi"/>
          <w:lang w:val="en"/>
        </w:rPr>
        <w:t>.</w:t>
      </w:r>
    </w:p>
    <w:p w14:paraId="3D032865" w14:textId="77777777" w:rsidR="00F3530F" w:rsidRPr="00B7640D" w:rsidRDefault="00F3530F" w:rsidP="00F3530F">
      <w:pPr>
        <w:pStyle w:val="BodyText"/>
        <w:numPr>
          <w:ilvl w:val="0"/>
          <w:numId w:val="35"/>
        </w:numPr>
        <w:rPr>
          <w:rFonts w:ascii="Palatino Linotype" w:hAnsi="Palatino Linotype" w:cstheme="minorHAnsi"/>
          <w:lang w:val="en-US"/>
        </w:rPr>
      </w:pPr>
      <w:r w:rsidRPr="00B7640D">
        <w:rPr>
          <w:rStyle w:val="hgkelc"/>
          <w:rFonts w:ascii="Palatino Linotype" w:hAnsi="Palatino Linotype" w:cstheme="minorHAnsi"/>
          <w:lang w:val="en"/>
        </w:rPr>
        <w:t xml:space="preserve">In the Insert Hyperlink box, type or paste </w:t>
      </w:r>
      <w:r w:rsidRPr="00B7640D">
        <w:rPr>
          <w:rStyle w:val="hgkelc"/>
          <w:rFonts w:ascii="Palatino Linotype" w:hAnsi="Palatino Linotype" w:cstheme="minorHAnsi"/>
          <w:b/>
          <w:bCs/>
          <w:lang w:val="en"/>
        </w:rPr>
        <w:t>your link</w:t>
      </w:r>
      <w:r w:rsidRPr="00B7640D">
        <w:rPr>
          <w:rStyle w:val="hgkelc"/>
          <w:rFonts w:ascii="Palatino Linotype" w:hAnsi="Palatino Linotype" w:cstheme="minorHAnsi"/>
          <w:lang w:val="en"/>
        </w:rPr>
        <w:t xml:space="preserve"> in the </w:t>
      </w:r>
      <w:r w:rsidRPr="00B7640D">
        <w:rPr>
          <w:rStyle w:val="hgkelc"/>
          <w:rFonts w:ascii="Palatino Linotype" w:hAnsi="Palatino Linotype" w:cstheme="minorHAnsi"/>
          <w:b/>
          <w:bCs/>
          <w:lang w:val="en"/>
        </w:rPr>
        <w:t>Address box</w:t>
      </w:r>
      <w:r w:rsidRPr="00B7640D">
        <w:rPr>
          <w:rStyle w:val="hgkelc"/>
          <w:rFonts w:ascii="Palatino Linotype" w:hAnsi="Palatino Linotype" w:cstheme="minorHAnsi"/>
          <w:lang w:val="en"/>
        </w:rPr>
        <w:t>.</w:t>
      </w:r>
    </w:p>
    <w:p w14:paraId="3D3171A6" w14:textId="77777777" w:rsidR="00F73746" w:rsidRPr="00B7640D" w:rsidRDefault="00F73746" w:rsidP="00776C87">
      <w:pPr>
        <w:pStyle w:val="Heading2"/>
        <w:keepLines/>
        <w:numPr>
          <w:ilvl w:val="1"/>
          <w:numId w:val="28"/>
        </w:numPr>
        <w:tabs>
          <w:tab w:val="right" w:pos="630"/>
        </w:tabs>
        <w:spacing w:before="120"/>
        <w:ind w:left="360" w:hanging="360"/>
        <w:rPr>
          <w:rFonts w:ascii="Palatino Linotype" w:hAnsi="Palatino Linotype" w:cstheme="minorHAnsi"/>
          <w:i w:val="0"/>
          <w:iCs w:val="0"/>
          <w:sz w:val="22"/>
          <w:szCs w:val="22"/>
        </w:rPr>
      </w:pPr>
      <w:r w:rsidRPr="00B7640D">
        <w:rPr>
          <w:rFonts w:ascii="Palatino Linotype" w:hAnsi="Palatino Linotype" w:cstheme="minorHAnsi"/>
          <w:i w:val="0"/>
          <w:iCs w:val="0"/>
          <w:sz w:val="22"/>
          <w:szCs w:val="22"/>
        </w:rPr>
        <w:t>Identify the Headings</w:t>
      </w:r>
    </w:p>
    <w:p w14:paraId="2CE1C7AB" w14:textId="77777777" w:rsidR="00F73746" w:rsidRPr="00B7640D" w:rsidRDefault="00F73746" w:rsidP="00991C24">
      <w:pPr>
        <w:pStyle w:val="BodyText"/>
        <w:ind w:firstLine="0"/>
        <w:rPr>
          <w:rFonts w:ascii="Palatino Linotype" w:hAnsi="Palatino Linotype" w:cstheme="minorHAnsi"/>
        </w:rPr>
      </w:pPr>
      <w:r w:rsidRPr="00B7640D">
        <w:rPr>
          <w:rFonts w:ascii="Palatino Linotype" w:hAnsi="Palatino Linotype" w:cstheme="minorHAnsi"/>
        </w:rPr>
        <w:t>Headings, or heads, are organizational devices that guide the reader through your paper. There are two types: component heads and text heads.</w:t>
      </w:r>
    </w:p>
    <w:p w14:paraId="6CB5C735" w14:textId="77777777" w:rsidR="00F73746" w:rsidRPr="00B7640D" w:rsidRDefault="00F73746" w:rsidP="00991C24">
      <w:pPr>
        <w:pStyle w:val="BodyText"/>
        <w:ind w:firstLine="0"/>
        <w:rPr>
          <w:rFonts w:ascii="Palatino Linotype" w:hAnsi="Palatino Linotype" w:cstheme="minorHAnsi"/>
        </w:rPr>
      </w:pPr>
      <w:r w:rsidRPr="00B7640D">
        <w:rPr>
          <w:rFonts w:ascii="Palatino Linotype" w:hAnsi="Palatino Linotype" w:cstheme="minorHAnsi"/>
        </w:rPr>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4A81F2A" w14:textId="77777777" w:rsidR="00F73746" w:rsidRPr="00B7640D" w:rsidRDefault="00F73746" w:rsidP="00991C24">
      <w:pPr>
        <w:pStyle w:val="BodyText"/>
        <w:ind w:firstLine="0"/>
        <w:rPr>
          <w:rFonts w:ascii="Palatino Linotype" w:hAnsi="Palatino Linotype" w:cstheme="minorHAnsi"/>
        </w:rPr>
      </w:pPr>
      <w:r w:rsidRPr="00B7640D">
        <w:rPr>
          <w:rFonts w:ascii="Palatino Linotype" w:hAnsi="Palatino Linotype" w:cstheme="minorHAnsi"/>
        </w:rPr>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10C038BF" w14:textId="77777777" w:rsidR="00F73746" w:rsidRPr="00B7640D" w:rsidRDefault="00F73746" w:rsidP="002714A4">
      <w:pPr>
        <w:pStyle w:val="Heading2"/>
        <w:keepLines/>
        <w:numPr>
          <w:ilvl w:val="1"/>
          <w:numId w:val="28"/>
        </w:numPr>
        <w:tabs>
          <w:tab w:val="right" w:pos="630"/>
        </w:tabs>
        <w:spacing w:before="120"/>
        <w:ind w:left="360" w:hanging="360"/>
        <w:rPr>
          <w:rFonts w:ascii="Palatino Linotype" w:hAnsi="Palatino Linotype" w:cstheme="minorHAnsi"/>
          <w:i w:val="0"/>
          <w:iCs w:val="0"/>
          <w:sz w:val="22"/>
          <w:szCs w:val="22"/>
        </w:rPr>
      </w:pPr>
      <w:r w:rsidRPr="00B7640D">
        <w:rPr>
          <w:rFonts w:ascii="Palatino Linotype" w:hAnsi="Palatino Linotype" w:cstheme="minorHAnsi"/>
          <w:i w:val="0"/>
          <w:iCs w:val="0"/>
          <w:sz w:val="22"/>
          <w:szCs w:val="22"/>
        </w:rPr>
        <w:t>Figures and Tables</w:t>
      </w:r>
    </w:p>
    <w:p w14:paraId="394DAA7D" w14:textId="77777777" w:rsidR="00F73746" w:rsidRPr="00B7640D" w:rsidRDefault="00F73746" w:rsidP="00C178F2">
      <w:pPr>
        <w:pStyle w:val="BodyText"/>
        <w:ind w:firstLine="0"/>
        <w:rPr>
          <w:rFonts w:ascii="Palatino Linotype" w:hAnsi="Palatino Linotype" w:cstheme="minorHAnsi"/>
        </w:rPr>
      </w:pPr>
      <w:r w:rsidRPr="00B7640D">
        <w:rPr>
          <w:rFonts w:ascii="Palatino Linotype" w:hAnsi="Palatino Linotype" w:cstheme="minorHAnsi"/>
        </w:rPr>
        <w:t>Positioning Figures and Tables: Place figures and t</w:t>
      </w:r>
      <w:r w:rsidR="00C178F2" w:rsidRPr="00B7640D">
        <w:rPr>
          <w:rFonts w:ascii="Palatino Linotype" w:hAnsi="Palatino Linotype" w:cstheme="minorHAnsi"/>
        </w:rPr>
        <w:t xml:space="preserve">ables at the </w:t>
      </w:r>
      <w:r w:rsidR="00C178F2" w:rsidRPr="00B7640D">
        <w:rPr>
          <w:rFonts w:ascii="Palatino Linotype" w:hAnsi="Palatino Linotype" w:cstheme="minorHAnsi"/>
          <w:lang w:val="en-US"/>
        </w:rPr>
        <w:t>center</w:t>
      </w:r>
      <w:r w:rsidRPr="00B7640D">
        <w:rPr>
          <w:rFonts w:ascii="Palatino Linotype" w:hAnsi="Palatino Linotype" w:cstheme="minorHAnsi"/>
        </w:rPr>
        <w:t>. Figure captions should be below the figures; table heads should appear above the tables. Insert figures and tables after they are cited in the text. Use the abbreviation “Fig. 1”, even at the beginning of a sentence.</w:t>
      </w:r>
    </w:p>
    <w:p w14:paraId="7392529A" w14:textId="77777777" w:rsidR="00F73746" w:rsidRPr="00B7640D" w:rsidRDefault="00F73746" w:rsidP="0071702A">
      <w:pPr>
        <w:pStyle w:val="tablehead"/>
        <w:rPr>
          <w:rFonts w:ascii="Palatino Linotype" w:hAnsi="Palatino Linotype" w:cstheme="minorHAnsi"/>
        </w:rPr>
      </w:pPr>
      <w:r w:rsidRPr="00B7640D">
        <w:rPr>
          <w:rFonts w:ascii="Palatino Linotype" w:hAnsi="Palatino Linotype" w:cstheme="minorHAnsi"/>
        </w:rPr>
        <w:t>Table Type Styles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F73746" w14:paraId="09778348" w14:textId="77777777" w:rsidTr="008F1B6D">
        <w:trPr>
          <w:cantSplit/>
          <w:trHeight w:val="240"/>
          <w:tblHeader/>
          <w:jc w:val="center"/>
        </w:trPr>
        <w:tc>
          <w:tcPr>
            <w:tcW w:w="720" w:type="dxa"/>
            <w:vMerge w:val="restart"/>
            <w:vAlign w:val="center"/>
          </w:tcPr>
          <w:p w14:paraId="4F77CBF0" w14:textId="77777777" w:rsidR="00F73746" w:rsidRPr="00B7640D" w:rsidRDefault="00F73746" w:rsidP="008F1B6D">
            <w:pPr>
              <w:pStyle w:val="tablecolhead"/>
              <w:jc w:val="left"/>
              <w:rPr>
                <w:rFonts w:ascii="Palatino Linotype" w:hAnsi="Palatino Linotype" w:cstheme="minorHAnsi"/>
              </w:rPr>
            </w:pPr>
            <w:r w:rsidRPr="00B7640D">
              <w:rPr>
                <w:rFonts w:ascii="Palatino Linotype" w:hAnsi="Palatino Linotype" w:cstheme="minorHAnsi"/>
              </w:rPr>
              <w:t>Table Head</w:t>
            </w:r>
          </w:p>
        </w:tc>
        <w:tc>
          <w:tcPr>
            <w:tcW w:w="4140" w:type="dxa"/>
            <w:gridSpan w:val="3"/>
            <w:vAlign w:val="center"/>
          </w:tcPr>
          <w:p w14:paraId="41D7A8E7" w14:textId="77777777" w:rsidR="00F73746" w:rsidRPr="00B7640D" w:rsidRDefault="00F73746" w:rsidP="008F1B6D">
            <w:pPr>
              <w:pStyle w:val="tablecolhead"/>
              <w:jc w:val="left"/>
              <w:rPr>
                <w:rFonts w:ascii="Palatino Linotype" w:hAnsi="Palatino Linotype" w:cstheme="minorHAnsi"/>
              </w:rPr>
            </w:pPr>
            <w:r w:rsidRPr="00B7640D">
              <w:rPr>
                <w:rFonts w:ascii="Palatino Linotype" w:hAnsi="Palatino Linotype" w:cstheme="minorHAnsi"/>
              </w:rPr>
              <w:t>Table Column Head</w:t>
            </w:r>
          </w:p>
        </w:tc>
      </w:tr>
      <w:tr w:rsidR="00F73746" w14:paraId="4571FC35" w14:textId="77777777" w:rsidTr="008F1B6D">
        <w:trPr>
          <w:cantSplit/>
          <w:trHeight w:val="240"/>
          <w:tblHeader/>
          <w:jc w:val="center"/>
        </w:trPr>
        <w:tc>
          <w:tcPr>
            <w:tcW w:w="720" w:type="dxa"/>
            <w:vMerge/>
          </w:tcPr>
          <w:p w14:paraId="48F42112" w14:textId="77777777" w:rsidR="00F73746" w:rsidRPr="00B7640D" w:rsidRDefault="00F73746" w:rsidP="008F1B6D">
            <w:pPr>
              <w:rPr>
                <w:rFonts w:ascii="Palatino Linotype" w:hAnsi="Palatino Linotype"/>
                <w:sz w:val="16"/>
                <w:szCs w:val="16"/>
              </w:rPr>
            </w:pPr>
          </w:p>
        </w:tc>
        <w:tc>
          <w:tcPr>
            <w:tcW w:w="2340" w:type="dxa"/>
            <w:vAlign w:val="center"/>
          </w:tcPr>
          <w:p w14:paraId="58A5870E" w14:textId="77777777" w:rsidR="00F73746" w:rsidRPr="00B7640D" w:rsidRDefault="00F73746" w:rsidP="008F1B6D">
            <w:pPr>
              <w:pStyle w:val="tablecolsubhead"/>
              <w:jc w:val="left"/>
              <w:rPr>
                <w:rFonts w:ascii="Palatino Linotype" w:hAnsi="Palatino Linotype" w:cstheme="minorHAnsi"/>
              </w:rPr>
            </w:pPr>
            <w:r w:rsidRPr="00B7640D">
              <w:rPr>
                <w:rFonts w:ascii="Palatino Linotype" w:hAnsi="Palatino Linotype" w:cstheme="minorHAnsi"/>
              </w:rPr>
              <w:t>Table column subhead</w:t>
            </w:r>
          </w:p>
        </w:tc>
        <w:tc>
          <w:tcPr>
            <w:tcW w:w="900" w:type="dxa"/>
            <w:vAlign w:val="center"/>
          </w:tcPr>
          <w:p w14:paraId="613B03EB" w14:textId="77777777" w:rsidR="00F73746" w:rsidRPr="00B7640D" w:rsidRDefault="00F73746" w:rsidP="008F1B6D">
            <w:pPr>
              <w:pStyle w:val="tablecolsubhead"/>
              <w:jc w:val="left"/>
              <w:rPr>
                <w:rFonts w:ascii="Palatino Linotype" w:hAnsi="Palatino Linotype" w:cstheme="minorHAnsi"/>
              </w:rPr>
            </w:pPr>
            <w:r w:rsidRPr="00B7640D">
              <w:rPr>
                <w:rFonts w:ascii="Palatino Linotype" w:hAnsi="Palatino Linotype" w:cstheme="minorHAnsi"/>
              </w:rPr>
              <w:t>Subhead</w:t>
            </w:r>
          </w:p>
        </w:tc>
        <w:tc>
          <w:tcPr>
            <w:tcW w:w="900" w:type="dxa"/>
            <w:vAlign w:val="center"/>
          </w:tcPr>
          <w:p w14:paraId="3012346D" w14:textId="77777777" w:rsidR="00F73746" w:rsidRPr="00B7640D" w:rsidRDefault="00F73746" w:rsidP="008F1B6D">
            <w:pPr>
              <w:pStyle w:val="tablecolsubhead"/>
              <w:jc w:val="left"/>
              <w:rPr>
                <w:rFonts w:ascii="Palatino Linotype" w:hAnsi="Palatino Linotype" w:cstheme="minorHAnsi"/>
              </w:rPr>
            </w:pPr>
            <w:r w:rsidRPr="00B7640D">
              <w:rPr>
                <w:rFonts w:ascii="Palatino Linotype" w:hAnsi="Palatino Linotype" w:cstheme="minorHAnsi"/>
              </w:rPr>
              <w:t>Subhead</w:t>
            </w:r>
          </w:p>
        </w:tc>
      </w:tr>
      <w:tr w:rsidR="00F73746" w14:paraId="68892EB1" w14:textId="77777777" w:rsidTr="008F1B6D">
        <w:trPr>
          <w:trHeight w:val="320"/>
          <w:jc w:val="center"/>
        </w:trPr>
        <w:tc>
          <w:tcPr>
            <w:tcW w:w="720" w:type="dxa"/>
            <w:vAlign w:val="center"/>
          </w:tcPr>
          <w:p w14:paraId="40E56973" w14:textId="77777777" w:rsidR="00F73746" w:rsidRPr="00B7640D" w:rsidRDefault="00F73746" w:rsidP="008F1B6D">
            <w:pPr>
              <w:pStyle w:val="tablecopy"/>
              <w:jc w:val="left"/>
              <w:rPr>
                <w:rFonts w:ascii="Palatino Linotype" w:hAnsi="Palatino Linotype" w:cstheme="majorBidi"/>
                <w:sz w:val="8"/>
                <w:szCs w:val="8"/>
              </w:rPr>
            </w:pPr>
            <w:r w:rsidRPr="00B7640D">
              <w:rPr>
                <w:rFonts w:ascii="Palatino Linotype" w:hAnsi="Palatino Linotype" w:cstheme="majorBidi"/>
              </w:rPr>
              <w:t>copy</w:t>
            </w:r>
          </w:p>
        </w:tc>
        <w:tc>
          <w:tcPr>
            <w:tcW w:w="2340" w:type="dxa"/>
            <w:vAlign w:val="center"/>
          </w:tcPr>
          <w:p w14:paraId="3C0B45B5" w14:textId="77777777" w:rsidR="00F73746" w:rsidRPr="00B7640D" w:rsidRDefault="00F73746" w:rsidP="008F1B6D">
            <w:pPr>
              <w:pStyle w:val="tablecopy"/>
              <w:jc w:val="left"/>
              <w:rPr>
                <w:rFonts w:ascii="Palatino Linotype" w:hAnsi="Palatino Linotype" w:cstheme="majorBidi"/>
              </w:rPr>
            </w:pPr>
            <w:r w:rsidRPr="00B7640D">
              <w:rPr>
                <w:rFonts w:ascii="Palatino Linotype" w:hAnsi="Palatino Linotype" w:cstheme="majorBidi"/>
              </w:rPr>
              <w:t>More table copy</w:t>
            </w:r>
            <w:r w:rsidRPr="00B7640D">
              <w:rPr>
                <w:rFonts w:ascii="Palatino Linotype" w:hAnsi="Palatino Linotype" w:cstheme="majorBidi"/>
                <w:vertAlign w:val="superscript"/>
              </w:rPr>
              <w:t>a</w:t>
            </w:r>
          </w:p>
        </w:tc>
        <w:tc>
          <w:tcPr>
            <w:tcW w:w="900" w:type="dxa"/>
            <w:vAlign w:val="center"/>
          </w:tcPr>
          <w:p w14:paraId="177DFDEF" w14:textId="77777777" w:rsidR="00F73746" w:rsidRDefault="00F73746" w:rsidP="008F1B6D">
            <w:pPr>
              <w:rPr>
                <w:sz w:val="16"/>
                <w:szCs w:val="16"/>
              </w:rPr>
            </w:pPr>
          </w:p>
        </w:tc>
        <w:tc>
          <w:tcPr>
            <w:tcW w:w="900" w:type="dxa"/>
            <w:vAlign w:val="center"/>
          </w:tcPr>
          <w:p w14:paraId="578370BF" w14:textId="77777777" w:rsidR="00F73746" w:rsidRDefault="00F73746" w:rsidP="008F1B6D">
            <w:pPr>
              <w:rPr>
                <w:sz w:val="16"/>
                <w:szCs w:val="16"/>
              </w:rPr>
            </w:pPr>
          </w:p>
        </w:tc>
      </w:tr>
    </w:tbl>
    <w:p w14:paraId="71D13E4C" w14:textId="77777777" w:rsidR="00F73746" w:rsidRPr="00B7640D" w:rsidRDefault="00F73746" w:rsidP="00444DA8">
      <w:pPr>
        <w:pStyle w:val="tablefootnote"/>
        <w:jc w:val="center"/>
        <w:rPr>
          <w:rFonts w:ascii="Palatino Linotype" w:hAnsi="Palatino Linotype" w:cstheme="minorHAnsi"/>
        </w:rPr>
      </w:pPr>
      <w:r w:rsidRPr="00B7640D">
        <w:rPr>
          <w:rFonts w:ascii="Palatino Linotype" w:hAnsi="Palatino Linotype" w:cstheme="minorHAnsi"/>
        </w:rPr>
        <w:t>Sample of a Table footnote. (</w:t>
      </w:r>
      <w:r w:rsidRPr="00B7640D">
        <w:rPr>
          <w:rFonts w:ascii="Palatino Linotype" w:hAnsi="Palatino Linotype" w:cstheme="minorHAnsi"/>
          <w:i/>
        </w:rPr>
        <w:t>Table footnote</w:t>
      </w:r>
      <w:r w:rsidRPr="00B7640D">
        <w:rPr>
          <w:rFonts w:ascii="Palatino Linotype" w:hAnsi="Palatino Linotype" w:cstheme="minorHAnsi"/>
        </w:rPr>
        <w:t>)</w:t>
      </w:r>
    </w:p>
    <w:p w14:paraId="034FEF6F" w14:textId="77777777" w:rsidR="00F73746" w:rsidRPr="00B7640D" w:rsidRDefault="00F73746" w:rsidP="00444DA8">
      <w:pPr>
        <w:pStyle w:val="figurecaption"/>
        <w:jc w:val="center"/>
        <w:rPr>
          <w:rFonts w:ascii="Palatino Linotype" w:hAnsi="Palatino Linotype" w:cstheme="minorHAnsi"/>
        </w:rPr>
      </w:pPr>
      <w:r w:rsidRPr="00B7640D">
        <w:rPr>
          <w:rFonts w:ascii="Palatino Linotype" w:hAnsi="Palatino Linotype" w:cstheme="minorHAnsi"/>
        </w:rPr>
        <w:t xml:space="preserve">Example of a figure caption. </w:t>
      </w:r>
      <w:r w:rsidRPr="00B7640D">
        <w:rPr>
          <w:rFonts w:ascii="Palatino Linotype" w:hAnsi="Palatino Linotype" w:cstheme="minorHAnsi"/>
          <w:iCs/>
        </w:rPr>
        <w:t>(</w:t>
      </w:r>
      <w:r w:rsidRPr="00B7640D">
        <w:rPr>
          <w:rFonts w:ascii="Palatino Linotype" w:hAnsi="Palatino Linotype" w:cstheme="minorHAnsi"/>
          <w:i/>
          <w:iCs/>
        </w:rPr>
        <w:t>figure caption</w:t>
      </w:r>
      <w:r w:rsidRPr="00B7640D">
        <w:rPr>
          <w:rFonts w:ascii="Palatino Linotype" w:hAnsi="Palatino Linotype" w:cstheme="minorHAnsi"/>
          <w:iCs/>
        </w:rPr>
        <w:t>)</w:t>
      </w:r>
    </w:p>
    <w:p w14:paraId="2CA138B0" w14:textId="77777777" w:rsidR="00F73746" w:rsidRPr="00B7640D" w:rsidRDefault="00F73746" w:rsidP="00103F5B">
      <w:pPr>
        <w:pStyle w:val="BodyText"/>
        <w:ind w:firstLine="0"/>
        <w:rPr>
          <w:rFonts w:ascii="Palatino Linotype" w:hAnsi="Palatino Linotype" w:cstheme="minorHAnsi"/>
        </w:rPr>
      </w:pPr>
      <w:r w:rsidRPr="00B7640D">
        <w:rPr>
          <w:rFonts w:ascii="Palatino Linotype" w:hAnsi="Palatino Linotype" w:cstheme="minorHAnsi"/>
        </w:rPr>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 with a ratio of quantities and units. For example, write “Temperature (K)”, not “Temperature/K”.</w:t>
      </w:r>
    </w:p>
    <w:p w14:paraId="400876BB" w14:textId="77777777" w:rsidR="00B31BC5" w:rsidRPr="00B7640D" w:rsidRDefault="00C432B6" w:rsidP="0099778B">
      <w:pPr>
        <w:pStyle w:val="Heading2"/>
        <w:keepLines/>
        <w:numPr>
          <w:ilvl w:val="0"/>
          <w:numId w:val="0"/>
        </w:numPr>
        <w:tabs>
          <w:tab w:val="right" w:pos="630"/>
        </w:tabs>
        <w:spacing w:before="120"/>
        <w:rPr>
          <w:rFonts w:ascii="Palatino Linotype" w:hAnsi="Palatino Linotype" w:cstheme="minorHAnsi"/>
          <w:i w:val="0"/>
          <w:iCs w:val="0"/>
          <w:sz w:val="22"/>
          <w:szCs w:val="22"/>
        </w:rPr>
      </w:pPr>
      <w:r w:rsidRPr="00B7640D">
        <w:rPr>
          <w:rFonts w:ascii="Palatino Linotype" w:hAnsi="Palatino Linotype" w:cstheme="minorHAnsi"/>
          <w:i w:val="0"/>
          <w:iCs w:val="0"/>
          <w:sz w:val="22"/>
          <w:szCs w:val="22"/>
        </w:rPr>
        <w:t xml:space="preserve">Conflicts </w:t>
      </w:r>
      <w:r w:rsidR="00955346" w:rsidRPr="00B7640D">
        <w:rPr>
          <w:rFonts w:ascii="Palatino Linotype" w:hAnsi="Palatino Linotype" w:cstheme="minorHAnsi"/>
          <w:i w:val="0"/>
          <w:iCs w:val="0"/>
          <w:sz w:val="22"/>
          <w:szCs w:val="22"/>
        </w:rPr>
        <w:t>o</w:t>
      </w:r>
      <w:r w:rsidRPr="00B7640D">
        <w:rPr>
          <w:rFonts w:ascii="Palatino Linotype" w:hAnsi="Palatino Linotype" w:cstheme="minorHAnsi"/>
          <w:i w:val="0"/>
          <w:iCs w:val="0"/>
          <w:sz w:val="22"/>
          <w:szCs w:val="22"/>
        </w:rPr>
        <w:t>f Interest</w:t>
      </w:r>
    </w:p>
    <w:p w14:paraId="1FBFB6A8" w14:textId="77777777" w:rsidR="00C432B6" w:rsidRPr="00B7640D" w:rsidRDefault="00C432B6" w:rsidP="00C432B6">
      <w:pPr>
        <w:rPr>
          <w:rFonts w:ascii="Palatino Linotype" w:hAnsi="Palatino Linotype" w:cstheme="minorHAnsi"/>
          <w:lang w:bidi="ar-IQ"/>
        </w:rPr>
      </w:pPr>
      <w:r w:rsidRPr="00B7640D">
        <w:rPr>
          <w:rFonts w:ascii="Palatino Linotype" w:hAnsi="Palatino Linotype" w:cstheme="minorHAnsi"/>
          <w:lang w:bidi="ar-IQ"/>
        </w:rPr>
        <w:t>The authors should pledge that they don’t have any conflict of interest in regards of their research</w:t>
      </w:r>
      <w:r w:rsidR="00042615" w:rsidRPr="00B7640D">
        <w:rPr>
          <w:rFonts w:ascii="Palatino Linotype" w:hAnsi="Palatino Linotype" w:cstheme="minorHAnsi"/>
          <w:lang w:bidi="ar-IQ"/>
        </w:rPr>
        <w:t xml:space="preserve">. If there </w:t>
      </w:r>
      <w:proofErr w:type="gramStart"/>
      <w:r w:rsidR="00042615" w:rsidRPr="00B7640D">
        <w:rPr>
          <w:rFonts w:ascii="Palatino Linotype" w:hAnsi="Palatino Linotype" w:cstheme="minorHAnsi"/>
          <w:lang w:bidi="ar-IQ"/>
        </w:rPr>
        <w:t>are</w:t>
      </w:r>
      <w:proofErr w:type="gramEnd"/>
      <w:r w:rsidR="00042615" w:rsidRPr="00B7640D">
        <w:rPr>
          <w:rFonts w:ascii="Palatino Linotype" w:hAnsi="Palatino Linotype" w:cstheme="minorHAnsi"/>
          <w:lang w:bidi="ar-IQ"/>
        </w:rPr>
        <w:t xml:space="preserve"> no conflict of </w:t>
      </w:r>
      <w:proofErr w:type="gramStart"/>
      <w:r w:rsidR="00042615" w:rsidRPr="00B7640D">
        <w:rPr>
          <w:rFonts w:ascii="Palatino Linotype" w:hAnsi="Palatino Linotype" w:cstheme="minorHAnsi"/>
          <w:lang w:bidi="ar-IQ"/>
        </w:rPr>
        <w:t>interest</w:t>
      </w:r>
      <w:proofErr w:type="gramEnd"/>
      <w:r w:rsidR="00042615" w:rsidRPr="00B7640D">
        <w:rPr>
          <w:rFonts w:ascii="Palatino Linotype" w:hAnsi="Palatino Linotype" w:cstheme="minorHAnsi"/>
          <w:lang w:bidi="ar-IQ"/>
        </w:rPr>
        <w:t xml:space="preserve"> then authors can declare the following </w:t>
      </w:r>
      <w:r w:rsidR="006A6205" w:rsidRPr="00B7640D">
        <w:rPr>
          <w:rFonts w:ascii="Palatino Linotype" w:hAnsi="Palatino Linotype" w:cstheme="minorHAnsi"/>
          <w:lang w:bidi="ar-IQ"/>
        </w:rPr>
        <w:t>"The</w:t>
      </w:r>
      <w:r w:rsidR="00042615" w:rsidRPr="00B7640D">
        <w:rPr>
          <w:rFonts w:ascii="Palatino Linotype" w:hAnsi="Palatino Linotype" w:cstheme="minorHAnsi"/>
          <w:lang w:bidi="ar-IQ"/>
        </w:rPr>
        <w:t xml:space="preserve"> authors declare no conflicts of interest"</w:t>
      </w:r>
      <w:r w:rsidR="006A6205" w:rsidRPr="00B7640D">
        <w:rPr>
          <w:rFonts w:ascii="Palatino Linotype" w:hAnsi="Palatino Linotype" w:cstheme="minorHAnsi"/>
          <w:lang w:bidi="ar-IQ"/>
        </w:rPr>
        <w:t xml:space="preserve">. </w:t>
      </w:r>
    </w:p>
    <w:p w14:paraId="18CF12E4" w14:textId="77777777" w:rsidR="003214F7" w:rsidRPr="00B7640D" w:rsidRDefault="003214F7" w:rsidP="003214F7">
      <w:pPr>
        <w:pStyle w:val="Heading2"/>
        <w:keepLines/>
        <w:numPr>
          <w:ilvl w:val="0"/>
          <w:numId w:val="0"/>
        </w:numPr>
        <w:tabs>
          <w:tab w:val="right" w:pos="630"/>
        </w:tabs>
        <w:spacing w:before="120"/>
        <w:rPr>
          <w:rFonts w:ascii="Palatino Linotype" w:hAnsi="Palatino Linotype" w:cstheme="minorHAnsi"/>
          <w:lang w:bidi="ar-IQ"/>
        </w:rPr>
      </w:pPr>
      <w:r w:rsidRPr="00B7640D">
        <w:rPr>
          <w:rFonts w:ascii="Palatino Linotype" w:hAnsi="Palatino Linotype" w:cstheme="minorHAnsi"/>
          <w:i w:val="0"/>
          <w:iCs w:val="0"/>
          <w:sz w:val="22"/>
          <w:szCs w:val="22"/>
        </w:rPr>
        <w:t>Funding</w:t>
      </w:r>
      <w:r w:rsidRPr="00B7640D">
        <w:rPr>
          <w:rFonts w:ascii="Palatino Linotype" w:hAnsi="Palatino Linotype" w:cstheme="minorHAnsi"/>
          <w:lang w:bidi="ar-IQ"/>
        </w:rPr>
        <w:t xml:space="preserve"> </w:t>
      </w:r>
    </w:p>
    <w:p w14:paraId="5B146FB8" w14:textId="77777777" w:rsidR="003214F7" w:rsidRPr="00B7640D" w:rsidRDefault="003214F7" w:rsidP="003214F7">
      <w:pPr>
        <w:rPr>
          <w:rFonts w:ascii="Palatino Linotype" w:hAnsi="Palatino Linotype" w:cstheme="minorHAnsi"/>
          <w:lang w:bidi="ar-IQ"/>
        </w:rPr>
      </w:pPr>
      <w:r w:rsidRPr="00B7640D">
        <w:rPr>
          <w:rFonts w:ascii="Palatino Linotype" w:hAnsi="Palatino Linotype" w:cstheme="minorHAnsi"/>
        </w:rPr>
        <w:t>The funding section of your journal paper template should provide a concise and transparent declaration of the financial support received to carry out the research presented in your paper.</w:t>
      </w:r>
    </w:p>
    <w:p w14:paraId="3A0EDD35" w14:textId="77777777" w:rsidR="003214F7" w:rsidRPr="00C432B6" w:rsidRDefault="003214F7" w:rsidP="00C432B6">
      <w:pPr>
        <w:rPr>
          <w:lang w:bidi="ar-IQ"/>
        </w:rPr>
      </w:pPr>
    </w:p>
    <w:p w14:paraId="6748FB4A" w14:textId="77777777" w:rsidR="00F73746" w:rsidRPr="00B7640D" w:rsidRDefault="00F73746" w:rsidP="00B153F7">
      <w:pPr>
        <w:pStyle w:val="Heading2"/>
        <w:keepLines/>
        <w:numPr>
          <w:ilvl w:val="0"/>
          <w:numId w:val="0"/>
        </w:numPr>
        <w:tabs>
          <w:tab w:val="right" w:pos="630"/>
        </w:tabs>
        <w:spacing w:before="120"/>
        <w:rPr>
          <w:rFonts w:ascii="Palatino Linotype" w:hAnsi="Palatino Linotype" w:cstheme="minorHAnsi"/>
          <w:i w:val="0"/>
          <w:iCs w:val="0"/>
          <w:sz w:val="22"/>
          <w:szCs w:val="22"/>
        </w:rPr>
      </w:pPr>
      <w:r w:rsidRPr="00B7640D">
        <w:rPr>
          <w:rFonts w:ascii="Palatino Linotype" w:hAnsi="Palatino Linotype" w:cstheme="minorHAnsi"/>
          <w:i w:val="0"/>
          <w:iCs w:val="0"/>
          <w:sz w:val="22"/>
          <w:szCs w:val="22"/>
        </w:rPr>
        <w:t xml:space="preserve">Acknowledgment </w:t>
      </w:r>
    </w:p>
    <w:p w14:paraId="75DD3932" w14:textId="77777777" w:rsidR="00F73746" w:rsidRPr="00B7640D" w:rsidRDefault="00F73746" w:rsidP="00103F5B">
      <w:pPr>
        <w:pStyle w:val="BodyText"/>
        <w:ind w:firstLine="0"/>
        <w:jc w:val="left"/>
        <w:rPr>
          <w:rFonts w:ascii="Palatino Linotype" w:hAnsi="Palatino Linotype" w:cstheme="minorHAnsi"/>
        </w:rPr>
      </w:pPr>
      <w:r w:rsidRPr="00B7640D">
        <w:rPr>
          <w:rFonts w:ascii="Palatino Linotype" w:hAnsi="Palatino Linotype" w:cstheme="minorHAnsi"/>
        </w:rPr>
        <w:t>The preferred spelling of the word “acknowledgment” in America is without an “e” after the “g”. Avoid the stilted expression “</w:t>
      </w:r>
      <w:proofErr w:type="spellStart"/>
      <w:r w:rsidRPr="00B7640D">
        <w:rPr>
          <w:rFonts w:ascii="Palatino Linotype" w:hAnsi="Palatino Linotype" w:cstheme="minorHAnsi"/>
          <w:lang w:val="en-US"/>
        </w:rPr>
        <w:t>o</w:t>
      </w:r>
      <w:r w:rsidRPr="00B7640D">
        <w:rPr>
          <w:rFonts w:ascii="Palatino Linotype" w:hAnsi="Palatino Linotype" w:cstheme="minorHAnsi"/>
        </w:rPr>
        <w:t>ne</w:t>
      </w:r>
      <w:proofErr w:type="spellEnd"/>
      <w:r w:rsidRPr="00B7640D">
        <w:rPr>
          <w:rFonts w:ascii="Palatino Linotype" w:hAnsi="Palatino Linotype" w:cstheme="minorHAnsi"/>
        </w:rPr>
        <w:t xml:space="preserve"> of us (R. B. G.) thanks ...</w:t>
      </w:r>
      <w:r w:rsidRPr="00B7640D">
        <w:rPr>
          <w:rFonts w:ascii="Palatino Linotype" w:hAnsi="Palatino Linotype" w:cstheme="minorHAnsi"/>
          <w:lang w:val="en-US"/>
        </w:rPr>
        <w:t xml:space="preserve">”.  </w:t>
      </w:r>
      <w:r w:rsidRPr="00B7640D">
        <w:rPr>
          <w:rFonts w:ascii="Palatino Linotype" w:hAnsi="Palatino Linotype" w:cstheme="minorHAnsi"/>
        </w:rPr>
        <w:t>Instead, try “R. B. G. thanks...”.</w:t>
      </w:r>
      <w:r w:rsidRPr="00B7640D">
        <w:rPr>
          <w:rFonts w:ascii="Palatino Linotype" w:hAnsi="Palatino Linotype" w:cstheme="minorHAnsi"/>
          <w:lang w:val="en-US"/>
        </w:rPr>
        <w:t xml:space="preserve"> </w:t>
      </w:r>
      <w:r w:rsidRPr="00B7640D">
        <w:rPr>
          <w:rFonts w:ascii="Palatino Linotype" w:hAnsi="Palatino Linotype" w:cstheme="minorHAnsi"/>
        </w:rPr>
        <w:t>Put sponsor acknowledgments in the unnumbered footnote on the first page.</w:t>
      </w:r>
    </w:p>
    <w:p w14:paraId="42E821E9" w14:textId="77777777" w:rsidR="00F73746" w:rsidRPr="00B7640D" w:rsidRDefault="00F73746" w:rsidP="0099778B">
      <w:pPr>
        <w:pStyle w:val="Heading2"/>
        <w:keepLines/>
        <w:numPr>
          <w:ilvl w:val="0"/>
          <w:numId w:val="0"/>
        </w:numPr>
        <w:tabs>
          <w:tab w:val="right" w:pos="630"/>
        </w:tabs>
        <w:spacing w:before="120"/>
        <w:rPr>
          <w:rFonts w:ascii="Palatino Linotype" w:hAnsi="Palatino Linotype" w:cstheme="minorHAnsi"/>
          <w:i w:val="0"/>
          <w:iCs w:val="0"/>
          <w:sz w:val="22"/>
          <w:szCs w:val="22"/>
        </w:rPr>
      </w:pPr>
      <w:r w:rsidRPr="00B7640D">
        <w:rPr>
          <w:rFonts w:ascii="Palatino Linotype" w:hAnsi="Palatino Linotype" w:cstheme="minorHAnsi"/>
          <w:i w:val="0"/>
          <w:iCs w:val="0"/>
          <w:sz w:val="22"/>
          <w:szCs w:val="22"/>
        </w:rPr>
        <w:t>References</w:t>
      </w:r>
    </w:p>
    <w:p w14:paraId="5E69AD1A" w14:textId="77777777" w:rsidR="00F73746" w:rsidRPr="00B7640D" w:rsidRDefault="00444D06" w:rsidP="00444D06">
      <w:pPr>
        <w:pStyle w:val="BodyText"/>
        <w:ind w:firstLine="0"/>
        <w:rPr>
          <w:rFonts w:ascii="Palatino Linotype" w:hAnsi="Palatino Linotype" w:cstheme="minorHAnsi"/>
        </w:rPr>
      </w:pPr>
      <w:r w:rsidRPr="00B7640D">
        <w:rPr>
          <w:rFonts w:ascii="Palatino Linotype" w:hAnsi="Palatino Linotype" w:cstheme="minorHAnsi"/>
          <w:lang w:val="en-US"/>
        </w:rPr>
        <w:t xml:space="preserve">This journal follows the IEEE bibliography style. </w:t>
      </w:r>
      <w:r w:rsidR="00F73746" w:rsidRPr="00B7640D">
        <w:rPr>
          <w:rFonts w:ascii="Palatino Linotype" w:hAnsi="Palatino Linotype" w:cstheme="minorHAnsi"/>
        </w:rPr>
        <w:t>The template will number citations consecutively within brackets [1]. The sentence punctuation follows the bracket [2]. Refer simply to the reference number, as in [3]—do not use “Ref. [3]” or “reference [3]” except at the beginning of a sentence: “Reference [3] was the first</w:t>
      </w:r>
      <w:r w:rsidR="00F73746" w:rsidRPr="00B7640D">
        <w:rPr>
          <w:rFonts w:ascii="Palatino Linotype" w:hAnsi="Palatino Linotype" w:cstheme="minorHAnsi"/>
          <w:lang w:val="en-US"/>
        </w:rPr>
        <w:t xml:space="preserve"> </w:t>
      </w:r>
      <w:r w:rsidR="00F73746" w:rsidRPr="00B7640D">
        <w:rPr>
          <w:rFonts w:ascii="Palatino Linotype" w:hAnsi="Palatino Linotype" w:cstheme="minorHAnsi"/>
        </w:rPr>
        <w:t>...”</w:t>
      </w:r>
    </w:p>
    <w:p w14:paraId="1722A6E6" w14:textId="77777777" w:rsidR="00F73746" w:rsidRPr="00B7640D" w:rsidRDefault="00F73746" w:rsidP="00F34F07">
      <w:pPr>
        <w:pStyle w:val="BodyText"/>
        <w:ind w:firstLine="0"/>
        <w:rPr>
          <w:rFonts w:ascii="Palatino Linotype" w:hAnsi="Palatino Linotype" w:cstheme="minorHAnsi"/>
        </w:rPr>
      </w:pPr>
      <w:r w:rsidRPr="00B7640D">
        <w:rPr>
          <w:rFonts w:ascii="Palatino Linotype" w:hAnsi="Palatino Linotype" w:cstheme="minorHAnsi"/>
        </w:rPr>
        <w:t xml:space="preserve">Number footnotes separately in superscripts. Place the actual footnote at the bottom of the </w:t>
      </w:r>
      <w:r w:rsidR="00F34F07" w:rsidRPr="00B7640D">
        <w:rPr>
          <w:rFonts w:ascii="Palatino Linotype" w:hAnsi="Palatino Linotype" w:cstheme="minorHAnsi"/>
          <w:lang w:val="en-US"/>
        </w:rPr>
        <w:t>page</w:t>
      </w:r>
      <w:r w:rsidRPr="00B7640D">
        <w:rPr>
          <w:rFonts w:ascii="Palatino Linotype" w:hAnsi="Palatino Linotype" w:cstheme="minorHAnsi"/>
        </w:rPr>
        <w:t xml:space="preserve"> in which it was cited. Do not put footnotes in the</w:t>
      </w:r>
      <w:r w:rsidRPr="00B7640D">
        <w:rPr>
          <w:rFonts w:ascii="Palatino Linotype" w:hAnsi="Palatino Linotype" w:cstheme="minorHAnsi"/>
          <w:lang w:val="en-US"/>
        </w:rPr>
        <w:t xml:space="preserve"> abstract or</w:t>
      </w:r>
      <w:r w:rsidRPr="00B7640D">
        <w:rPr>
          <w:rFonts w:ascii="Palatino Linotype" w:hAnsi="Palatino Linotype" w:cstheme="minorHAnsi"/>
        </w:rPr>
        <w:t xml:space="preserve"> reference list. Use letters for table footnotes.</w:t>
      </w:r>
    </w:p>
    <w:p w14:paraId="276980FA" w14:textId="77777777" w:rsidR="00F73746" w:rsidRPr="00B7640D" w:rsidRDefault="00F73746" w:rsidP="000C5D9D">
      <w:pPr>
        <w:pStyle w:val="BodyText"/>
        <w:ind w:firstLine="0"/>
        <w:rPr>
          <w:rFonts w:ascii="Palatino Linotype" w:hAnsi="Palatino Linotype" w:cstheme="minorHAnsi"/>
        </w:rPr>
      </w:pPr>
      <w:r w:rsidRPr="00B7640D">
        <w:rPr>
          <w:rFonts w:ascii="Palatino Linotype" w:hAnsi="Palatino Linotype" w:cstheme="minorHAnsi"/>
        </w:rPr>
        <w:t>Unless there are six authors or more give all authors</w:t>
      </w:r>
      <w:r w:rsidRPr="00B7640D">
        <w:rPr>
          <w:rFonts w:ascii="Palatino Linotype" w:hAnsi="Palatino Linotype" w:cstheme="minorHAnsi"/>
          <w:lang w:val="en-US"/>
        </w:rPr>
        <w:t xml:space="preserve">’ </w:t>
      </w:r>
      <w:r w:rsidRPr="00B7640D">
        <w:rPr>
          <w:rFonts w:ascii="Palatino Linotype" w:hAnsi="Palatino Linotype" w:cstheme="minorHAnsi"/>
        </w:rPr>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1585ABDF" w14:textId="77777777" w:rsidR="00F73746" w:rsidRPr="00B7640D" w:rsidRDefault="00F73746" w:rsidP="000C5D9D">
      <w:pPr>
        <w:pStyle w:val="BodyText"/>
        <w:ind w:firstLine="0"/>
        <w:rPr>
          <w:rFonts w:ascii="Palatino Linotype" w:hAnsi="Palatino Linotype" w:cstheme="minorHAnsi"/>
        </w:rPr>
      </w:pPr>
      <w:r w:rsidRPr="00B7640D">
        <w:rPr>
          <w:rFonts w:ascii="Palatino Linotype" w:hAnsi="Palatino Linotype" w:cstheme="minorHAnsi"/>
        </w:rPr>
        <w:t>For papers published in translation journals, please give the English citation first, followed by the original foreign-language citation [6].</w:t>
      </w:r>
    </w:p>
    <w:p w14:paraId="441F5491" w14:textId="77777777" w:rsidR="00F73746" w:rsidRPr="00CC4363" w:rsidRDefault="00F73746" w:rsidP="00F73746">
      <w:pPr>
        <w:rPr>
          <w:rFonts w:asciiTheme="minorHAnsi" w:hAnsiTheme="minorHAnsi" w:cstheme="minorHAnsi"/>
        </w:rPr>
      </w:pPr>
    </w:p>
    <w:p w14:paraId="00FC0E41" w14:textId="77777777" w:rsidR="00F73746" w:rsidRPr="00B7640D" w:rsidRDefault="00F73746" w:rsidP="00F73746">
      <w:pPr>
        <w:pStyle w:val="references"/>
        <w:ind w:left="354" w:hanging="354"/>
        <w:jc w:val="left"/>
        <w:rPr>
          <w:rFonts w:ascii="Palatino Linotype" w:hAnsi="Palatino Linotype" w:cstheme="minorHAnsi"/>
          <w:sz w:val="20"/>
          <w:szCs w:val="20"/>
        </w:rPr>
      </w:pPr>
      <w:r w:rsidRPr="00B7640D">
        <w:rPr>
          <w:rFonts w:ascii="Palatino Linotype" w:hAnsi="Palatino Linotype" w:cstheme="minorHAnsi"/>
          <w:sz w:val="20"/>
          <w:szCs w:val="20"/>
        </w:rPr>
        <w:t xml:space="preserve">G. Eason, B. Noble, and I. N. Sneddon, “On certain integrals of Lipschitz-Hankel type involving products of Bessel functions,” Phil. Trans. Roy. Soc. London, vol. A247, pp. 529–551, April 1955. </w:t>
      </w:r>
      <w:r w:rsidRPr="00B7640D">
        <w:rPr>
          <w:rFonts w:ascii="Palatino Linotype" w:hAnsi="Palatino Linotype" w:cstheme="minorHAnsi"/>
          <w:i/>
          <w:iCs/>
          <w:sz w:val="20"/>
          <w:szCs w:val="20"/>
        </w:rPr>
        <w:t>(references)</w:t>
      </w:r>
    </w:p>
    <w:p w14:paraId="60BB8357" w14:textId="77777777" w:rsidR="00F73746" w:rsidRPr="00B7640D" w:rsidRDefault="00F73746" w:rsidP="00F73746">
      <w:pPr>
        <w:pStyle w:val="references"/>
        <w:ind w:left="354" w:hanging="354"/>
        <w:jc w:val="left"/>
        <w:rPr>
          <w:rFonts w:ascii="Palatino Linotype" w:hAnsi="Palatino Linotype" w:cstheme="minorHAnsi"/>
          <w:sz w:val="20"/>
          <w:szCs w:val="20"/>
        </w:rPr>
      </w:pPr>
      <w:r w:rsidRPr="00B7640D">
        <w:rPr>
          <w:rFonts w:ascii="Palatino Linotype" w:hAnsi="Palatino Linotype" w:cstheme="minorHAnsi"/>
          <w:sz w:val="20"/>
          <w:szCs w:val="20"/>
        </w:rPr>
        <w:t>J. Clerk Maxwell, A Treatise on Electricity and Magnetism, 3rd ed., vol. 2. Oxford: Clarendon, 1892, pp.68–73.</w:t>
      </w:r>
    </w:p>
    <w:p w14:paraId="14AA957F" w14:textId="77777777" w:rsidR="00F73746" w:rsidRPr="00B7640D" w:rsidRDefault="00F73746" w:rsidP="00F73746">
      <w:pPr>
        <w:pStyle w:val="references"/>
        <w:ind w:left="354" w:hanging="354"/>
        <w:jc w:val="left"/>
        <w:rPr>
          <w:rFonts w:ascii="Palatino Linotype" w:hAnsi="Palatino Linotype" w:cstheme="minorHAnsi"/>
          <w:sz w:val="20"/>
          <w:szCs w:val="20"/>
        </w:rPr>
      </w:pPr>
      <w:r w:rsidRPr="00B7640D">
        <w:rPr>
          <w:rFonts w:ascii="Palatino Linotype" w:hAnsi="Palatino Linotype" w:cstheme="minorHAnsi"/>
          <w:sz w:val="20"/>
          <w:szCs w:val="20"/>
        </w:rPr>
        <w:t>I. S. Jacobs and C. P. Bean, “Fine particles, thin films and exchange anisotropy,” in Magnetism, vol. III, G. T. Rado and H. Suhl, Eds. New York: Academic, 1963, pp. 271–350.</w:t>
      </w:r>
    </w:p>
    <w:p w14:paraId="6F35F5DC" w14:textId="77777777" w:rsidR="00F73746" w:rsidRPr="00B7640D" w:rsidRDefault="00F73746" w:rsidP="00F73746">
      <w:pPr>
        <w:pStyle w:val="references"/>
        <w:ind w:left="354" w:hanging="354"/>
        <w:jc w:val="left"/>
        <w:rPr>
          <w:rFonts w:ascii="Palatino Linotype" w:hAnsi="Palatino Linotype" w:cstheme="minorHAnsi"/>
          <w:sz w:val="20"/>
          <w:szCs w:val="20"/>
        </w:rPr>
      </w:pPr>
      <w:r w:rsidRPr="00B7640D">
        <w:rPr>
          <w:rFonts w:ascii="Palatino Linotype" w:hAnsi="Palatino Linotype" w:cstheme="minorHAnsi"/>
          <w:sz w:val="20"/>
          <w:szCs w:val="20"/>
        </w:rPr>
        <w:t>K. Elissa, “Title of paper if known,” unpublished.</w:t>
      </w:r>
    </w:p>
    <w:p w14:paraId="0425F921" w14:textId="77777777" w:rsidR="00F73746" w:rsidRPr="00B7640D" w:rsidRDefault="00F73746" w:rsidP="00F73746">
      <w:pPr>
        <w:pStyle w:val="references"/>
        <w:ind w:left="354" w:hanging="354"/>
        <w:jc w:val="left"/>
        <w:rPr>
          <w:rFonts w:ascii="Palatino Linotype" w:hAnsi="Palatino Linotype" w:cstheme="minorHAnsi"/>
          <w:sz w:val="20"/>
          <w:szCs w:val="20"/>
        </w:rPr>
      </w:pPr>
      <w:r w:rsidRPr="00B7640D">
        <w:rPr>
          <w:rFonts w:ascii="Palatino Linotype" w:hAnsi="Palatino Linotype" w:cstheme="minorHAnsi"/>
          <w:sz w:val="20"/>
          <w:szCs w:val="20"/>
        </w:rPr>
        <w:t>R. Nicole, “Title of paper with only first word capitalized,” J. Name Stand. Abbrev., in press.</w:t>
      </w:r>
    </w:p>
    <w:p w14:paraId="3FD3125F" w14:textId="77777777" w:rsidR="00F73746" w:rsidRPr="00B7640D" w:rsidRDefault="00F73746" w:rsidP="00F73746">
      <w:pPr>
        <w:pStyle w:val="references"/>
        <w:ind w:left="354" w:hanging="354"/>
        <w:jc w:val="left"/>
        <w:rPr>
          <w:rFonts w:ascii="Palatino Linotype" w:hAnsi="Palatino Linotype" w:cstheme="minorHAnsi"/>
          <w:sz w:val="20"/>
          <w:szCs w:val="20"/>
        </w:rPr>
      </w:pPr>
      <w:r w:rsidRPr="00B7640D">
        <w:rPr>
          <w:rFonts w:ascii="Palatino Linotype" w:hAnsi="Palatino Linotype" w:cstheme="minorHAnsi"/>
          <w:sz w:val="20"/>
          <w:szCs w:val="20"/>
        </w:rPr>
        <w:t>Y. Yorozu, M. Hirano, K. Oka, and Y. Tagawa, “Electron spectroscopy studies on magneto-optical media and plastic substrate interface,” IEEE Transl. J. Magn. Japan, vol. 2, pp. 740–741, August 1987 [Digests 9th Annual Conf. Magnetics Japan, p. 301, 1982].</w:t>
      </w:r>
    </w:p>
    <w:p w14:paraId="1F74A6DF" w14:textId="77777777" w:rsidR="00F73746" w:rsidRPr="00B7640D" w:rsidRDefault="00F73746" w:rsidP="00F73746">
      <w:pPr>
        <w:pStyle w:val="references"/>
        <w:ind w:left="354" w:hanging="354"/>
        <w:jc w:val="left"/>
        <w:rPr>
          <w:rFonts w:ascii="Palatino Linotype" w:hAnsi="Palatino Linotype" w:cstheme="minorHAnsi"/>
          <w:sz w:val="20"/>
          <w:szCs w:val="20"/>
        </w:rPr>
      </w:pPr>
      <w:r w:rsidRPr="00B7640D">
        <w:rPr>
          <w:rFonts w:ascii="Palatino Linotype" w:hAnsi="Palatino Linotype" w:cstheme="minorHAnsi"/>
          <w:sz w:val="20"/>
          <w:szCs w:val="20"/>
        </w:rPr>
        <w:t>M. Young, The Technical Writer’s Handbook. Mill Valley, CA: University Science, 1989.</w:t>
      </w:r>
    </w:p>
    <w:p w14:paraId="5932831D" w14:textId="77777777" w:rsidR="00F73746" w:rsidRDefault="00F73746" w:rsidP="004A5938">
      <w:pPr>
        <w:spacing w:after="111" w:line="261" w:lineRule="auto"/>
        <w:jc w:val="both"/>
        <w:rPr>
          <w:rFonts w:ascii="Palatino Linotype" w:hAnsi="Palatino Linotype" w:cstheme="minorHAnsi"/>
          <w:color w:val="000000"/>
          <w:sz w:val="19"/>
          <w:szCs w:val="22"/>
        </w:rPr>
      </w:pPr>
    </w:p>
    <w:p w14:paraId="324C5DCD" w14:textId="76674580" w:rsidR="00AA0976" w:rsidRPr="00AA0976" w:rsidRDefault="00AA0976" w:rsidP="00EB24B6">
      <w:pPr>
        <w:pStyle w:val="BodyText"/>
        <w:ind w:firstLine="0"/>
        <w:rPr>
          <w:rFonts w:ascii="Palatino Linotype" w:hAnsi="Palatino Linotype" w:cstheme="minorHAnsi"/>
        </w:rPr>
      </w:pPr>
      <w:r w:rsidRPr="00AA0976">
        <w:rPr>
          <w:rFonts w:ascii="Palatino Linotype" w:hAnsi="Palatino Linotype" w:cstheme="minorHAnsi"/>
          <w:b/>
          <w:bCs/>
        </w:rPr>
        <w:t>Disclaimer/Publisher’s Note:</w:t>
      </w:r>
      <w:r w:rsidRPr="00AA0976">
        <w:rPr>
          <w:rFonts w:ascii="Palatino Linotype" w:hAnsi="Palatino Linotype" w:cstheme="minorHAnsi"/>
        </w:rPr>
        <w:t xml:space="preserve"> The statements, opinions and data contained in all publications are solely those of the individual author(s) and contributor(s) and not of </w:t>
      </w:r>
      <w:r w:rsidRPr="00EB24B6">
        <w:rPr>
          <w:rFonts w:ascii="Palatino Linotype" w:hAnsi="Palatino Linotype" w:cstheme="minorHAnsi"/>
        </w:rPr>
        <w:t>EISR</w:t>
      </w:r>
      <w:r w:rsidRPr="00AA0976">
        <w:rPr>
          <w:rFonts w:ascii="Palatino Linotype" w:hAnsi="Palatino Linotype" w:cstheme="minorHAnsi"/>
        </w:rPr>
        <w:t xml:space="preserve"> and/or the editor(s). </w:t>
      </w:r>
      <w:r w:rsidRPr="00EB24B6">
        <w:rPr>
          <w:rFonts w:ascii="Palatino Linotype" w:hAnsi="Palatino Linotype" w:cstheme="minorHAnsi"/>
        </w:rPr>
        <w:t>EISR</w:t>
      </w:r>
      <w:r w:rsidRPr="00AA0976">
        <w:rPr>
          <w:rFonts w:ascii="Palatino Linotype" w:hAnsi="Palatino Linotype" w:cstheme="minorHAnsi"/>
        </w:rPr>
        <w:t xml:space="preserve"> and/or the editor(s) disclaim responsibility for any injury to people or property resulting from any ideas, methods, instructions or products referred to in the content.</w:t>
      </w:r>
    </w:p>
    <w:p w14:paraId="7098A130" w14:textId="77777777" w:rsidR="00AA0976" w:rsidRPr="00B7640D" w:rsidRDefault="00AA0976" w:rsidP="004A5938">
      <w:pPr>
        <w:spacing w:after="111" w:line="261" w:lineRule="auto"/>
        <w:jc w:val="both"/>
        <w:rPr>
          <w:rFonts w:ascii="Palatino Linotype" w:hAnsi="Palatino Linotype" w:cstheme="minorHAnsi"/>
          <w:color w:val="000000"/>
          <w:sz w:val="19"/>
          <w:szCs w:val="22"/>
        </w:rPr>
      </w:pPr>
    </w:p>
    <w:sectPr w:rsidR="00AA0976" w:rsidRPr="00B7640D" w:rsidSect="006645B8">
      <w:footerReference w:type="default" r:id="rId21"/>
      <w:type w:val="continuous"/>
      <w:pgSz w:w="11920" w:h="15880"/>
      <w:pgMar w:top="1440" w:right="1080" w:bottom="1440" w:left="1080" w:header="720" w:footer="720" w:gutter="0"/>
      <w:cols w:space="35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A5FB7" w14:textId="77777777" w:rsidR="00F3321F" w:rsidRDefault="00F3321F">
      <w:r>
        <w:separator/>
      </w:r>
    </w:p>
  </w:endnote>
  <w:endnote w:type="continuationSeparator" w:id="0">
    <w:p w14:paraId="77310CDB" w14:textId="77777777" w:rsidR="00F3321F" w:rsidRDefault="00F332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56BBB" w14:textId="77777777" w:rsidR="00B26B14" w:rsidRPr="00B26B14" w:rsidRDefault="00B26B14" w:rsidP="00B26B14">
    <w:pPr>
      <w:spacing w:line="259" w:lineRule="auto"/>
      <w:rPr>
        <w:color w:val="000000"/>
        <w:sz w:val="19"/>
      </w:rPr>
    </w:pPr>
    <w:r w:rsidRPr="00433C00">
      <w:rPr>
        <w:color w:val="000000"/>
        <w:sz w:val="18"/>
        <w:szCs w:val="28"/>
      </w:rPr>
      <w:t>*</w:t>
    </w:r>
    <w:r w:rsidRPr="00A82DA5">
      <w:rPr>
        <w:i/>
        <w:color w:val="000000"/>
        <w:sz w:val="14"/>
      </w:rPr>
      <w:t>Corresponding author. Email:</w:t>
    </w:r>
    <w:r>
      <w:rPr>
        <w:i/>
        <w:color w:val="000000"/>
        <w:sz w:val="14"/>
      </w:rPr>
      <w:t xml:space="preserve"> XXXX</w:t>
    </w:r>
    <w:r w:rsidRPr="00765F73">
      <w:rPr>
        <w:i/>
        <w:color w:val="000000"/>
        <w:sz w:val="14"/>
      </w:rPr>
      <w:t>@</w:t>
    </w:r>
    <w:r>
      <w:rPr>
        <w:i/>
        <w:color w:val="000000"/>
        <w:sz w:val="14"/>
      </w:rPr>
      <w:t>XXXX</w:t>
    </w:r>
    <w:r w:rsidRPr="00765F73">
      <w:rPr>
        <w:i/>
        <w:color w:val="000000"/>
        <w:sz w:val="14"/>
      </w:rPr>
      <w:t>.com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B1D5C" w14:textId="77777777" w:rsidR="004526C6" w:rsidRPr="004526C6" w:rsidRDefault="004526C6" w:rsidP="004526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F4E60" w14:textId="77777777" w:rsidR="00F3321F" w:rsidRDefault="00F3321F">
      <w:r>
        <w:separator/>
      </w:r>
    </w:p>
  </w:footnote>
  <w:footnote w:type="continuationSeparator" w:id="0">
    <w:p w14:paraId="5164FD7E" w14:textId="77777777" w:rsidR="00F3321F" w:rsidRDefault="00F332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1C5A0" w14:textId="77777777" w:rsidR="004A5938" w:rsidRDefault="004A5938">
    <w:pPr>
      <w:pStyle w:val="Header"/>
    </w:pPr>
    <w:r>
      <w:br/>
    </w:r>
    <w: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A88C7" w14:textId="77777777" w:rsidR="004A5938" w:rsidRPr="00B71355" w:rsidRDefault="00B71355" w:rsidP="00B71355">
    <w:pPr>
      <w:pStyle w:val="Header"/>
    </w:pPr>
    <w:r w:rsidRPr="00B71355">
      <w:rPr>
        <w:i/>
        <w:noProof/>
        <w:color w:val="000000"/>
        <w:sz w:val="16"/>
        <w:szCs w:val="22"/>
      </w:rPr>
      <mc:AlternateContent>
        <mc:Choice Requires="wps">
          <w:drawing>
            <wp:anchor distT="0" distB="0" distL="114300" distR="114300" simplePos="0" relativeHeight="251660288" behindDoc="0" locked="0" layoutInCell="0" allowOverlap="1" wp14:anchorId="50F74CDB" wp14:editId="3A4C3E1B">
              <wp:simplePos x="0" y="0"/>
              <wp:positionH relativeFrom="margin">
                <wp:align>left</wp:align>
              </wp:positionH>
              <wp:positionV relativeFrom="topMargin">
                <wp:align>center</wp:align>
              </wp:positionV>
              <wp:extent cx="5943600" cy="170815"/>
              <wp:effectExtent l="0" t="0" r="0" b="1905"/>
              <wp:wrapNone/>
              <wp:docPr id="218" name="Text 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Palatino Linotype" w:hAnsi="Palatino Linotype" w:cstheme="minorHAnsi"/>
                            </w:rPr>
                            <w:alias w:val="Title"/>
                            <w:id w:val="2076323489"/>
                            <w:dataBinding w:prefixMappings="xmlns:ns0='http://schemas.openxmlformats.org/package/2006/metadata/core-properties' xmlns:ns1='http://purl.org/dc/elements/1.1/'" w:xpath="/ns0:coreProperties[1]/ns1:title[1]" w:storeItemID="{6C3C8BC8-F283-45AE-878A-BAB7291924A1}"/>
                            <w:text/>
                          </w:sdtPr>
                          <w:sdtContent>
                            <w:p w14:paraId="105C3D12" w14:textId="73558319" w:rsidR="00B71355" w:rsidRPr="00B7640D" w:rsidRDefault="00385E6A" w:rsidP="003B7982">
                              <w:pPr>
                                <w:rPr>
                                  <w:rFonts w:ascii="Palatino Linotype" w:hAnsi="Palatino Linotype" w:cstheme="minorHAnsi"/>
                                </w:rPr>
                              </w:pPr>
                              <w:r w:rsidRPr="00B7640D">
                                <w:rPr>
                                  <w:rFonts w:ascii="Palatino Linotype" w:hAnsi="Palatino Linotype" w:cstheme="minorHAnsi"/>
                                </w:rPr>
                                <w:t xml:space="preserve">The Authors, Journal </w:t>
                              </w:r>
                              <w:proofErr w:type="gramStart"/>
                              <w:r w:rsidRPr="00B7640D">
                                <w:rPr>
                                  <w:rFonts w:ascii="Palatino Linotype" w:hAnsi="Palatino Linotype" w:cstheme="minorHAnsi"/>
                                </w:rPr>
                                <w:t>Of</w:t>
                              </w:r>
                              <w:proofErr w:type="gramEnd"/>
                              <w:r w:rsidRPr="00B7640D">
                                <w:rPr>
                                  <w:rFonts w:ascii="Palatino Linotype" w:hAnsi="Palatino Linotype" w:cstheme="minorHAnsi"/>
                                </w:rPr>
                                <w:t xml:space="preserve"> Eye-Innovation </w:t>
                              </w:r>
                              <w:proofErr w:type="gramStart"/>
                              <w:r w:rsidRPr="00B7640D">
                                <w:rPr>
                                  <w:rFonts w:ascii="Palatino Linotype" w:hAnsi="Palatino Linotype" w:cstheme="minorHAnsi"/>
                                </w:rPr>
                                <w:t>In</w:t>
                              </w:r>
                              <w:proofErr w:type="gramEnd"/>
                              <w:r w:rsidRPr="00B7640D">
                                <w:rPr>
                                  <w:rFonts w:ascii="Palatino Linotype" w:hAnsi="Palatino Linotype" w:cstheme="minorHAnsi"/>
                                </w:rPr>
                                <w:t xml:space="preserve"> Machine Learning, Vol. (), Year, PP</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50F74CDB" id="_x0000_t202" coordsize="21600,21600" o:spt="202" path="m,l,21600r21600,l21600,xe">
              <v:stroke joinstyle="miter"/>
              <v:path gradientshapeok="t" o:connecttype="rect"/>
            </v:shapetype>
            <v:shape id="Text Box 218" o:spid="_x0000_s1028" type="#_x0000_t202" style="position:absolute;margin-left:0;margin-top:0;width:468pt;height:13.45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" o:allowincell="f" filled="f" stroked="f">
              <v:textbox style="mso-fit-shape-to-text:t" inset=",0,,0">
                <w:txbxContent>
                  <w:sdt>
                    <w:sdtPr>
                      <w:rPr>
                        <w:rFonts w:ascii="Palatino Linotype" w:hAnsi="Palatino Linotype" w:cstheme="minorHAnsi"/>
                      </w:rPr>
                      <w:alias w:val="Title"/>
                      <w:id w:val="2076323489"/>
                      <w:dataBinding w:prefixMappings="xmlns:ns0='http://schemas.openxmlformats.org/package/2006/metadata/core-properties' xmlns:ns1='http://purl.org/dc/elements/1.1/'" w:xpath="/ns0:coreProperties[1]/ns1:title[1]" w:storeItemID="{6C3C8BC8-F283-45AE-878A-BAB7291924A1}"/>
                      <w:text/>
                    </w:sdtPr>
                    <w:sdtContent>
                      <w:p w14:paraId="105C3D12" w14:textId="73558319" w:rsidR="00B71355" w:rsidRPr="00B7640D" w:rsidRDefault="00385E6A" w:rsidP="003B7982">
                        <w:pPr>
                          <w:rPr>
                            <w:rFonts w:ascii="Palatino Linotype" w:hAnsi="Palatino Linotype" w:cstheme="minorHAnsi"/>
                          </w:rPr>
                        </w:pPr>
                        <w:r w:rsidRPr="00B7640D">
                          <w:rPr>
                            <w:rFonts w:ascii="Palatino Linotype" w:hAnsi="Palatino Linotype" w:cstheme="minorHAnsi"/>
                          </w:rPr>
                          <w:t xml:space="preserve">The Authors, Journal </w:t>
                        </w:r>
                        <w:proofErr w:type="gramStart"/>
                        <w:r w:rsidRPr="00B7640D">
                          <w:rPr>
                            <w:rFonts w:ascii="Palatino Linotype" w:hAnsi="Palatino Linotype" w:cstheme="minorHAnsi"/>
                          </w:rPr>
                          <w:t>Of</w:t>
                        </w:r>
                        <w:proofErr w:type="gramEnd"/>
                        <w:r w:rsidRPr="00B7640D">
                          <w:rPr>
                            <w:rFonts w:ascii="Palatino Linotype" w:hAnsi="Palatino Linotype" w:cstheme="minorHAnsi"/>
                          </w:rPr>
                          <w:t xml:space="preserve"> Eye-Innovation </w:t>
                        </w:r>
                        <w:proofErr w:type="gramStart"/>
                        <w:r w:rsidRPr="00B7640D">
                          <w:rPr>
                            <w:rFonts w:ascii="Palatino Linotype" w:hAnsi="Palatino Linotype" w:cstheme="minorHAnsi"/>
                          </w:rPr>
                          <w:t>In</w:t>
                        </w:r>
                        <w:proofErr w:type="gramEnd"/>
                        <w:r w:rsidRPr="00B7640D">
                          <w:rPr>
                            <w:rFonts w:ascii="Palatino Linotype" w:hAnsi="Palatino Linotype" w:cstheme="minorHAnsi"/>
                          </w:rPr>
                          <w:t xml:space="preserve"> Machine Learning, Vol. (), Year, PP</w:t>
                        </w:r>
                      </w:p>
                    </w:sdtContent>
                  </w:sdt>
                </w:txbxContent>
              </v:textbox>
              <w10:wrap anchorx="margin" anchory="margin"/>
            </v:shape>
          </w:pict>
        </mc:Fallback>
      </mc:AlternateContent>
    </w:r>
    <w:r w:rsidRPr="00B71355">
      <w:rPr>
        <w:i/>
        <w:noProof/>
        <w:color w:val="000000"/>
        <w:sz w:val="16"/>
        <w:szCs w:val="22"/>
      </w:rPr>
      <mc:AlternateContent>
        <mc:Choice Requires="wps">
          <w:drawing>
            <wp:anchor distT="0" distB="0" distL="114300" distR="114300" simplePos="0" relativeHeight="251659264" behindDoc="0" locked="0" layoutInCell="0" allowOverlap="1" wp14:anchorId="19F775C4" wp14:editId="456D9F84">
              <wp:simplePos x="0" y="0"/>
              <wp:positionH relativeFrom="page">
                <wp:align>left</wp:align>
              </wp:positionH>
              <wp:positionV relativeFrom="topMargin">
                <wp:align>center</wp:align>
              </wp:positionV>
              <wp:extent cx="914400" cy="170815"/>
              <wp:effectExtent l="0" t="0" r="0" b="6350"/>
              <wp:wrapNone/>
              <wp:docPr id="219" name="Text 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1">
                          <a:lumMod val="40000"/>
                          <a:lumOff val="60000"/>
                        </a:schemeClr>
                      </a:solidFill>
                      <a:ln>
                        <a:noFill/>
                      </a:ln>
                    </wps:spPr>
                    <wps:txbx>
                      <w:txbxContent>
                        <w:p w14:paraId="2C1EEB0F" w14:textId="77777777" w:rsidR="00B71355" w:rsidRDefault="00B71355">
                          <w:pPr>
                            <w:jc w:val="right"/>
                            <w:rPr>
                              <w:color w:val="FFFFFF" w:themeColor="background1"/>
                            </w:rPr>
                          </w:pPr>
                          <w:r>
                            <w:fldChar w:fldCharType="begin"/>
                          </w:r>
                          <w:r>
                            <w:instrText xml:space="preserve"> PAGE   \* MERGEFORMAT </w:instrText>
                          </w:r>
                          <w:r>
                            <w:fldChar w:fldCharType="separate"/>
                          </w:r>
                          <w:r w:rsidR="007100D1" w:rsidRPr="007100D1">
                            <w:rPr>
                              <w:noProof/>
                              <w:color w:val="FFFFFF" w:themeColor="background1"/>
                            </w:rPr>
                            <w:t>4</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19F775C4" id="Text Box 219" o:spid="_x0000_s1029" type="#_x0000_t202" style="position:absolute;margin-left:0;margin-top:0;width:1in;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" o:allowincell="f" fillcolor="#b8cce4 [1300]" stroked="f">
              <v:textbox style="mso-fit-shape-to-text:t" inset=",0,,0">
                <w:txbxContent>
                  <w:p w14:paraId="2C1EEB0F" w14:textId="77777777" w:rsidR="00B71355" w:rsidRDefault="00B71355">
                    <w:pPr>
                      <w:jc w:val="right"/>
                      <w:rPr>
                        <w:color w:val="FFFFFF" w:themeColor="background1"/>
                      </w:rPr>
                    </w:pPr>
                    <w:r>
                      <w:fldChar w:fldCharType="begin"/>
                    </w:r>
                    <w:r>
                      <w:instrText xml:space="preserve"> PAGE   \* MERGEFORMAT </w:instrText>
                    </w:r>
                    <w:r>
                      <w:fldChar w:fldCharType="separate"/>
                    </w:r>
                    <w:r w:rsidR="007100D1" w:rsidRPr="007100D1">
                      <w:rPr>
                        <w:noProof/>
                        <w:color w:val="FFFFFF" w:themeColor="background1"/>
                      </w:rPr>
                      <w:t>4</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9486B"/>
    <w:multiLevelType w:val="multilevel"/>
    <w:tmpl w:val="CC268D92"/>
    <w:lvl w:ilvl="0">
      <w:start w:val="4"/>
      <w:numFmt w:val="decimal"/>
      <w:lvlText w:val="%1"/>
      <w:lvlJc w:val="left"/>
      <w:pPr>
        <w:ind w:left="372" w:hanging="3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269B524E"/>
    <w:multiLevelType w:val="multilevel"/>
    <w:tmpl w:val="9676BD6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FE23211"/>
    <w:multiLevelType w:val="multilevel"/>
    <w:tmpl w:val="C7AC9574"/>
    <w:lvl w:ilvl="0">
      <w:start w:val="4"/>
      <w:numFmt w:val="decimal"/>
      <w:lvlText w:val="%1"/>
      <w:lvlJc w:val="left"/>
      <w:pPr>
        <w:ind w:left="360" w:hanging="360"/>
      </w:pPr>
      <w:rPr>
        <w:rFonts w:hint="default"/>
        <w:i w:val="0"/>
        <w:sz w:val="22"/>
      </w:rPr>
    </w:lvl>
    <w:lvl w:ilvl="1">
      <w:start w:val="1"/>
      <w:numFmt w:val="decimal"/>
      <w:lvlText w:val="%1.%2"/>
      <w:lvlJc w:val="left"/>
      <w:pPr>
        <w:ind w:left="720" w:hanging="720"/>
      </w:pPr>
      <w:rPr>
        <w:rFonts w:hint="default"/>
        <w:i w:val="0"/>
        <w:sz w:val="22"/>
      </w:rPr>
    </w:lvl>
    <w:lvl w:ilvl="2">
      <w:start w:val="1"/>
      <w:numFmt w:val="decimal"/>
      <w:lvlText w:val="%1.%2.%3"/>
      <w:lvlJc w:val="left"/>
      <w:pPr>
        <w:ind w:left="720" w:hanging="720"/>
      </w:pPr>
      <w:rPr>
        <w:rFonts w:hint="default"/>
        <w:i w:val="0"/>
        <w:sz w:val="22"/>
      </w:rPr>
    </w:lvl>
    <w:lvl w:ilvl="3">
      <w:start w:val="1"/>
      <w:numFmt w:val="decimal"/>
      <w:lvlText w:val="%1.%2.%3.%4"/>
      <w:lvlJc w:val="left"/>
      <w:pPr>
        <w:ind w:left="1080" w:hanging="1080"/>
      </w:pPr>
      <w:rPr>
        <w:rFonts w:hint="default"/>
        <w:i w:val="0"/>
        <w:sz w:val="22"/>
      </w:rPr>
    </w:lvl>
    <w:lvl w:ilvl="4">
      <w:start w:val="1"/>
      <w:numFmt w:val="decimal"/>
      <w:lvlText w:val="%1.%2.%3.%4.%5"/>
      <w:lvlJc w:val="left"/>
      <w:pPr>
        <w:ind w:left="1440" w:hanging="1440"/>
      </w:pPr>
      <w:rPr>
        <w:rFonts w:hint="default"/>
        <w:i w:val="0"/>
        <w:sz w:val="22"/>
      </w:rPr>
    </w:lvl>
    <w:lvl w:ilvl="5">
      <w:start w:val="1"/>
      <w:numFmt w:val="decimal"/>
      <w:lvlText w:val="%1.%2.%3.%4.%5.%6"/>
      <w:lvlJc w:val="left"/>
      <w:pPr>
        <w:ind w:left="1440" w:hanging="1440"/>
      </w:pPr>
      <w:rPr>
        <w:rFonts w:hint="default"/>
        <w:i w:val="0"/>
        <w:sz w:val="22"/>
      </w:rPr>
    </w:lvl>
    <w:lvl w:ilvl="6">
      <w:start w:val="1"/>
      <w:numFmt w:val="decimal"/>
      <w:lvlText w:val="%1.%2.%3.%4.%5.%6.%7"/>
      <w:lvlJc w:val="left"/>
      <w:pPr>
        <w:ind w:left="1800" w:hanging="1800"/>
      </w:pPr>
      <w:rPr>
        <w:rFonts w:hint="default"/>
        <w:i w:val="0"/>
        <w:sz w:val="22"/>
      </w:rPr>
    </w:lvl>
    <w:lvl w:ilvl="7">
      <w:start w:val="1"/>
      <w:numFmt w:val="decimal"/>
      <w:lvlText w:val="%1.%2.%3.%4.%5.%6.%7.%8"/>
      <w:lvlJc w:val="left"/>
      <w:pPr>
        <w:ind w:left="1800" w:hanging="1800"/>
      </w:pPr>
      <w:rPr>
        <w:rFonts w:hint="default"/>
        <w:i w:val="0"/>
        <w:sz w:val="22"/>
      </w:rPr>
    </w:lvl>
    <w:lvl w:ilvl="8">
      <w:start w:val="1"/>
      <w:numFmt w:val="decimal"/>
      <w:lvlText w:val="%1.%2.%3.%4.%5.%6.%7.%8.%9"/>
      <w:lvlJc w:val="left"/>
      <w:pPr>
        <w:ind w:left="2160" w:hanging="2160"/>
      </w:pPr>
      <w:rPr>
        <w:rFonts w:hint="default"/>
        <w:i w:val="0"/>
        <w:sz w:val="22"/>
      </w:rPr>
    </w:lvl>
  </w:abstractNum>
  <w:abstractNum w:abstractNumId="3" w15:restartNumberingAfterBreak="0">
    <w:nsid w:val="35413848"/>
    <w:multiLevelType w:val="hybridMultilevel"/>
    <w:tmpl w:val="4A7AA264"/>
    <w:lvl w:ilvl="0" w:tplc="6FA6A8E0">
      <w:start w:val="1"/>
      <w:numFmt w:val="decimal"/>
      <w:lvlText w:val="%1-"/>
      <w:lvlJc w:val="left"/>
      <w:pPr>
        <w:ind w:left="648" w:hanging="360"/>
      </w:pPr>
      <w:rPr>
        <w:rFonts w:hint="default"/>
      </w:rPr>
    </w:lvl>
    <w:lvl w:ilvl="1" w:tplc="04090019">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4" w15:restartNumberingAfterBreak="0">
    <w:nsid w:val="359A2500"/>
    <w:multiLevelType w:val="hybridMultilevel"/>
    <w:tmpl w:val="156C2FB2"/>
    <w:lvl w:ilvl="0" w:tplc="180AA154">
      <w:start w:val="1"/>
      <w:numFmt w:val="decimal"/>
      <w:lvlText w:val="%1."/>
      <w:lvlJc w:val="left"/>
      <w:pPr>
        <w:ind w:left="0"/>
      </w:pPr>
      <w:rPr>
        <w:rFonts w:asciiTheme="majorBidi" w:eastAsia="Times New Roman" w:hAnsiTheme="majorBidi" w:cstheme="majorBidi" w:hint="default"/>
        <w:b/>
        <w:bCs/>
        <w:i w:val="0"/>
        <w:strike w:val="0"/>
        <w:dstrike w:val="0"/>
        <w:color w:val="000000"/>
        <w:sz w:val="22"/>
        <w:szCs w:val="22"/>
        <w:u w:val="none" w:color="000000"/>
        <w:bdr w:val="none" w:sz="0" w:space="0" w:color="auto"/>
        <w:shd w:val="clear" w:color="auto" w:fill="auto"/>
        <w:vertAlign w:val="baseline"/>
      </w:rPr>
    </w:lvl>
    <w:lvl w:ilvl="1" w:tplc="01C43E2E">
      <w:start w:val="1"/>
      <w:numFmt w:val="lowerLetter"/>
      <w:lvlText w:val="%2"/>
      <w:lvlJc w:val="left"/>
      <w:pPr>
        <w:ind w:left="0"/>
      </w:pPr>
      <w:rPr>
        <w:rFonts w:asciiTheme="minorBidi" w:eastAsia="Times New Roman" w:hAnsiTheme="minorBidi" w:cstheme="minorBidi" w:hint="default"/>
        <w:b/>
        <w:bCs/>
        <w:i w:val="0"/>
        <w:strike w:val="0"/>
        <w:dstrike w:val="0"/>
        <w:color w:val="000000"/>
        <w:sz w:val="20"/>
        <w:szCs w:val="20"/>
        <w:u w:val="none" w:color="000000"/>
        <w:bdr w:val="none" w:sz="0" w:space="0" w:color="auto"/>
        <w:shd w:val="clear" w:color="auto" w:fill="auto"/>
        <w:vertAlign w:val="baseline"/>
      </w:rPr>
    </w:lvl>
    <w:lvl w:ilvl="2" w:tplc="1A743E1E">
      <w:start w:val="1"/>
      <w:numFmt w:val="lowerRoman"/>
      <w:lvlText w:val="%3"/>
      <w:lvlJc w:val="left"/>
      <w:pPr>
        <w:ind w:left="145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64EE692A">
      <w:start w:val="1"/>
      <w:numFmt w:val="decimal"/>
      <w:lvlText w:val="%4"/>
      <w:lvlJc w:val="left"/>
      <w:pPr>
        <w:ind w:left="217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E0DC0494">
      <w:start w:val="1"/>
      <w:numFmt w:val="lowerLetter"/>
      <w:lvlText w:val="%5"/>
      <w:lvlJc w:val="left"/>
      <w:pPr>
        <w:ind w:left="289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E6AAAB4C">
      <w:start w:val="1"/>
      <w:numFmt w:val="lowerRoman"/>
      <w:lvlText w:val="%6"/>
      <w:lvlJc w:val="left"/>
      <w:pPr>
        <w:ind w:left="361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0E507BCA">
      <w:start w:val="1"/>
      <w:numFmt w:val="decimal"/>
      <w:lvlText w:val="%7"/>
      <w:lvlJc w:val="left"/>
      <w:pPr>
        <w:ind w:left="433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76AE8CE4">
      <w:start w:val="1"/>
      <w:numFmt w:val="lowerLetter"/>
      <w:lvlText w:val="%8"/>
      <w:lvlJc w:val="left"/>
      <w:pPr>
        <w:ind w:left="505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72489BDA">
      <w:start w:val="1"/>
      <w:numFmt w:val="lowerRoman"/>
      <w:lvlText w:val="%9"/>
      <w:lvlJc w:val="left"/>
      <w:pPr>
        <w:ind w:left="577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7E472ED"/>
    <w:multiLevelType w:val="multilevel"/>
    <w:tmpl w:val="6EF8A8BE"/>
    <w:lvl w:ilvl="0">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0F96428"/>
    <w:multiLevelType w:val="multilevel"/>
    <w:tmpl w:val="1F2C2058"/>
    <w:lvl w:ilvl="0">
      <w:start w:val="4"/>
      <w:numFmt w:val="decimal"/>
      <w:lvlText w:val="%1"/>
      <w:lvlJc w:val="left"/>
      <w:pPr>
        <w:ind w:left="360" w:hanging="360"/>
      </w:pPr>
      <w:rPr>
        <w:rFonts w:hint="default"/>
        <w:i w:val="0"/>
        <w:sz w:val="22"/>
      </w:rPr>
    </w:lvl>
    <w:lvl w:ilvl="1">
      <w:start w:val="1"/>
      <w:numFmt w:val="decimal"/>
      <w:lvlText w:val="%1.%2"/>
      <w:lvlJc w:val="left"/>
      <w:pPr>
        <w:ind w:left="720" w:hanging="720"/>
      </w:pPr>
      <w:rPr>
        <w:rFonts w:hint="default"/>
        <w:i w:val="0"/>
        <w:sz w:val="22"/>
      </w:rPr>
    </w:lvl>
    <w:lvl w:ilvl="2">
      <w:start w:val="1"/>
      <w:numFmt w:val="decimal"/>
      <w:lvlText w:val="%1.%2.%3"/>
      <w:lvlJc w:val="left"/>
      <w:pPr>
        <w:ind w:left="720" w:hanging="720"/>
      </w:pPr>
      <w:rPr>
        <w:rFonts w:hint="default"/>
        <w:i w:val="0"/>
        <w:sz w:val="22"/>
      </w:rPr>
    </w:lvl>
    <w:lvl w:ilvl="3">
      <w:start w:val="1"/>
      <w:numFmt w:val="decimal"/>
      <w:lvlText w:val="%1.%2.%3.%4"/>
      <w:lvlJc w:val="left"/>
      <w:pPr>
        <w:ind w:left="1080" w:hanging="1080"/>
      </w:pPr>
      <w:rPr>
        <w:rFonts w:hint="default"/>
        <w:i w:val="0"/>
        <w:sz w:val="22"/>
      </w:rPr>
    </w:lvl>
    <w:lvl w:ilvl="4">
      <w:start w:val="1"/>
      <w:numFmt w:val="decimal"/>
      <w:lvlText w:val="%1.%2.%3.%4.%5"/>
      <w:lvlJc w:val="left"/>
      <w:pPr>
        <w:ind w:left="1440" w:hanging="1440"/>
      </w:pPr>
      <w:rPr>
        <w:rFonts w:hint="default"/>
        <w:i w:val="0"/>
        <w:sz w:val="22"/>
      </w:rPr>
    </w:lvl>
    <w:lvl w:ilvl="5">
      <w:start w:val="1"/>
      <w:numFmt w:val="decimal"/>
      <w:lvlText w:val="%1.%2.%3.%4.%5.%6"/>
      <w:lvlJc w:val="left"/>
      <w:pPr>
        <w:ind w:left="1440" w:hanging="1440"/>
      </w:pPr>
      <w:rPr>
        <w:rFonts w:hint="default"/>
        <w:i w:val="0"/>
        <w:sz w:val="22"/>
      </w:rPr>
    </w:lvl>
    <w:lvl w:ilvl="6">
      <w:start w:val="1"/>
      <w:numFmt w:val="decimal"/>
      <w:lvlText w:val="%1.%2.%3.%4.%5.%6.%7"/>
      <w:lvlJc w:val="left"/>
      <w:pPr>
        <w:ind w:left="1800" w:hanging="1800"/>
      </w:pPr>
      <w:rPr>
        <w:rFonts w:hint="default"/>
        <w:i w:val="0"/>
        <w:sz w:val="22"/>
      </w:rPr>
    </w:lvl>
    <w:lvl w:ilvl="7">
      <w:start w:val="1"/>
      <w:numFmt w:val="decimal"/>
      <w:lvlText w:val="%1.%2.%3.%4.%5.%6.%7.%8"/>
      <w:lvlJc w:val="left"/>
      <w:pPr>
        <w:ind w:left="1800" w:hanging="1800"/>
      </w:pPr>
      <w:rPr>
        <w:rFonts w:hint="default"/>
        <w:i w:val="0"/>
        <w:sz w:val="22"/>
      </w:rPr>
    </w:lvl>
    <w:lvl w:ilvl="8">
      <w:start w:val="1"/>
      <w:numFmt w:val="decimal"/>
      <w:lvlText w:val="%1.%2.%3.%4.%5.%6.%7.%8.%9"/>
      <w:lvlJc w:val="left"/>
      <w:pPr>
        <w:ind w:left="2160" w:hanging="2160"/>
      </w:pPr>
      <w:rPr>
        <w:rFonts w:hint="default"/>
        <w:i w:val="0"/>
        <w:sz w:val="22"/>
      </w:rPr>
    </w:lvl>
  </w:abstractNum>
  <w:abstractNum w:abstractNumId="8" w15:restartNumberingAfterBreak="0">
    <w:nsid w:val="4189603E"/>
    <w:multiLevelType w:val="multilevel"/>
    <w:tmpl w:val="0AB06E12"/>
    <w:lvl w:ilvl="0">
      <w:start w:val="1"/>
      <w:numFmt w:val="upperRoman"/>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9" w15:restartNumberingAfterBreak="0">
    <w:nsid w:val="433C0BCE"/>
    <w:multiLevelType w:val="multilevel"/>
    <w:tmpl w:val="EA822320"/>
    <w:lvl w:ilvl="0">
      <w:start w:val="2"/>
      <w:numFmt w:val="decimal"/>
      <w:lvlText w:val="%1"/>
      <w:lvlJc w:val="left"/>
      <w:pPr>
        <w:ind w:left="396" w:hanging="396"/>
      </w:pPr>
      <w:rPr>
        <w:rFonts w:hint="default"/>
      </w:rPr>
    </w:lvl>
    <w:lvl w:ilvl="1">
      <w:start w:val="1"/>
      <w:numFmt w:val="decimal"/>
      <w:lvlText w:val="%1.%2"/>
      <w:lvlJc w:val="left"/>
      <w:pPr>
        <w:ind w:left="720" w:hanging="720"/>
      </w:pPr>
      <w:rPr>
        <w:rFonts w:hint="default"/>
        <w:i w:val="0"/>
        <w:i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493C3F76"/>
    <w:multiLevelType w:val="hybridMultilevel"/>
    <w:tmpl w:val="E1FAC472"/>
    <w:lvl w:ilvl="0" w:tplc="EF948264">
      <w:start w:val="1"/>
      <w:numFmt w:val="lowerLetter"/>
      <w:pStyle w:val="tablefootnote"/>
      <w:lvlText w:val="%1."/>
      <w:lvlJc w:val="right"/>
      <w:pPr>
        <w:ind w:left="418" w:hanging="360"/>
      </w:pPr>
      <w:rPr>
        <w:rFonts w:ascii="Palatino Linotype" w:hAnsi="Palatino Linotype"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D03F86"/>
    <w:multiLevelType w:val="hybridMultilevel"/>
    <w:tmpl w:val="6F64C6FC"/>
    <w:lvl w:ilvl="0" w:tplc="4AF4C982">
      <w:start w:val="1"/>
      <w:numFmt w:val="decimal"/>
      <w:lvlText w:val="[%1]"/>
      <w:lvlJc w:val="left"/>
      <w:pPr>
        <w:ind w:left="38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3C863510">
      <w:start w:val="1"/>
      <w:numFmt w:val="lowerLetter"/>
      <w:lvlText w:val="%2"/>
      <w:lvlJc w:val="left"/>
      <w:pPr>
        <w:ind w:left="108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F0DCD754">
      <w:start w:val="1"/>
      <w:numFmt w:val="lowerRoman"/>
      <w:lvlText w:val="%3"/>
      <w:lvlJc w:val="left"/>
      <w:pPr>
        <w:ind w:left="180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2E0A9BAC">
      <w:start w:val="1"/>
      <w:numFmt w:val="decimal"/>
      <w:lvlText w:val="%4"/>
      <w:lvlJc w:val="left"/>
      <w:pPr>
        <w:ind w:left="252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B7FA7220">
      <w:start w:val="1"/>
      <w:numFmt w:val="lowerLetter"/>
      <w:lvlText w:val="%5"/>
      <w:lvlJc w:val="left"/>
      <w:pPr>
        <w:ind w:left="324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9A7C2174">
      <w:start w:val="1"/>
      <w:numFmt w:val="lowerRoman"/>
      <w:lvlText w:val="%6"/>
      <w:lvlJc w:val="left"/>
      <w:pPr>
        <w:ind w:left="396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0B4B34E">
      <w:start w:val="1"/>
      <w:numFmt w:val="decimal"/>
      <w:lvlText w:val="%7"/>
      <w:lvlJc w:val="left"/>
      <w:pPr>
        <w:ind w:left="468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36E2D076">
      <w:start w:val="1"/>
      <w:numFmt w:val="lowerLetter"/>
      <w:lvlText w:val="%8"/>
      <w:lvlJc w:val="left"/>
      <w:pPr>
        <w:ind w:left="540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D2F46E3C">
      <w:start w:val="1"/>
      <w:numFmt w:val="lowerRoman"/>
      <w:lvlText w:val="%9"/>
      <w:lvlJc w:val="left"/>
      <w:pPr>
        <w:ind w:left="612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2" w15:restartNumberingAfterBreak="0">
    <w:nsid w:val="52CA544A"/>
    <w:multiLevelType w:val="singleLevel"/>
    <w:tmpl w:val="4DAE8B8A"/>
    <w:lvl w:ilvl="0">
      <w:start w:val="1"/>
      <w:numFmt w:val="decimal"/>
      <w:pStyle w:val="references"/>
      <w:lvlText w:val="[%1]"/>
      <w:lvlJc w:val="left"/>
      <w:pPr>
        <w:tabs>
          <w:tab w:val="num" w:pos="360"/>
        </w:tabs>
        <w:ind w:left="360" w:hanging="360"/>
      </w:pPr>
      <w:rPr>
        <w:rFonts w:ascii="Palatino Linotype" w:hAnsi="Palatino Linotype" w:cstheme="minorHAnsi" w:hint="default"/>
        <w:b w:val="0"/>
        <w:bCs w:val="0"/>
        <w:i w:val="0"/>
        <w:iCs w:val="0"/>
        <w:sz w:val="16"/>
        <w:szCs w:val="16"/>
      </w:rPr>
    </w:lvl>
  </w:abstractNum>
  <w:abstractNum w:abstractNumId="13" w15:restartNumberingAfterBreak="0">
    <w:nsid w:val="573D7910"/>
    <w:multiLevelType w:val="multilevel"/>
    <w:tmpl w:val="3B28C37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4" w15:restartNumberingAfterBreak="0">
    <w:nsid w:val="6C402C58"/>
    <w:multiLevelType w:val="hybridMultilevel"/>
    <w:tmpl w:val="4A5030C0"/>
    <w:lvl w:ilvl="0" w:tplc="99002014">
      <w:start w:val="1"/>
      <w:numFmt w:val="decimal"/>
      <w:pStyle w:val="figurecaption"/>
      <w:lvlText w:val="Fig. %1."/>
      <w:lvlJc w:val="left"/>
      <w:pPr>
        <w:ind w:left="360" w:hanging="360"/>
      </w:pPr>
      <w:rPr>
        <w:rFonts w:ascii="Palatino Linotype" w:hAnsi="Palatino Linotype" w:cstheme="minorHAnsi"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6CD32DA8"/>
    <w:multiLevelType w:val="singleLevel"/>
    <w:tmpl w:val="E0188388"/>
    <w:lvl w:ilvl="0">
      <w:start w:val="1"/>
      <w:numFmt w:val="upperRoman"/>
      <w:pStyle w:val="tablehead"/>
      <w:lvlText w:val="TABLE %1. "/>
      <w:lvlJc w:val="left"/>
      <w:pPr>
        <w:tabs>
          <w:tab w:val="num" w:pos="1080"/>
        </w:tabs>
      </w:pPr>
      <w:rPr>
        <w:rFonts w:ascii="Palatino Linotype" w:hAnsi="Palatino Linotype" w:cstheme="minorHAnsi" w:hint="default"/>
        <w:b w:val="0"/>
        <w:bCs w:val="0"/>
        <w:i w:val="0"/>
        <w:iCs w:val="0"/>
        <w:sz w:val="16"/>
        <w:szCs w:val="16"/>
      </w:rPr>
    </w:lvl>
  </w:abstractNum>
  <w:abstractNum w:abstractNumId="16" w15:restartNumberingAfterBreak="0">
    <w:nsid w:val="6F6F47D7"/>
    <w:multiLevelType w:val="hybridMultilevel"/>
    <w:tmpl w:val="D444C5EA"/>
    <w:lvl w:ilvl="0" w:tplc="546C09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5457844">
    <w:abstractNumId w:val="13"/>
  </w:num>
  <w:num w:numId="2" w16cid:durableId="1109205502">
    <w:abstractNumId w:val="4"/>
  </w:num>
  <w:num w:numId="3" w16cid:durableId="921260371">
    <w:abstractNumId w:val="11"/>
  </w:num>
  <w:num w:numId="4" w16cid:durableId="1604075534">
    <w:abstractNumId w:val="6"/>
  </w:num>
  <w:num w:numId="5" w16cid:durableId="316888380">
    <w:abstractNumId w:val="8"/>
  </w:num>
  <w:num w:numId="6" w16cid:durableId="667101652">
    <w:abstractNumId w:val="9"/>
  </w:num>
  <w:num w:numId="7" w16cid:durableId="2025932794">
    <w:abstractNumId w:val="13"/>
  </w:num>
  <w:num w:numId="8" w16cid:durableId="175341134">
    <w:abstractNumId w:val="13"/>
  </w:num>
  <w:num w:numId="9" w16cid:durableId="1682733231">
    <w:abstractNumId w:val="13"/>
  </w:num>
  <w:num w:numId="10" w16cid:durableId="50734559">
    <w:abstractNumId w:val="5"/>
  </w:num>
  <w:num w:numId="11" w16cid:durableId="1306087398">
    <w:abstractNumId w:val="14"/>
  </w:num>
  <w:num w:numId="12" w16cid:durableId="1811164988">
    <w:abstractNumId w:val="12"/>
  </w:num>
  <w:num w:numId="13" w16cid:durableId="1435248594">
    <w:abstractNumId w:val="15"/>
  </w:num>
  <w:num w:numId="14" w16cid:durableId="783889700">
    <w:abstractNumId w:val="10"/>
  </w:num>
  <w:num w:numId="15" w16cid:durableId="773332451">
    <w:abstractNumId w:val="13"/>
  </w:num>
  <w:num w:numId="16" w16cid:durableId="1076635094">
    <w:abstractNumId w:val="13"/>
  </w:num>
  <w:num w:numId="17" w16cid:durableId="848830510">
    <w:abstractNumId w:val="1"/>
  </w:num>
  <w:num w:numId="18" w16cid:durableId="483081532">
    <w:abstractNumId w:val="13"/>
  </w:num>
  <w:num w:numId="19" w16cid:durableId="1713845526">
    <w:abstractNumId w:val="13"/>
  </w:num>
  <w:num w:numId="20" w16cid:durableId="1250119087">
    <w:abstractNumId w:val="13"/>
  </w:num>
  <w:num w:numId="21" w16cid:durableId="1613324799">
    <w:abstractNumId w:val="0"/>
  </w:num>
  <w:num w:numId="22" w16cid:durableId="2048606444">
    <w:abstractNumId w:val="13"/>
  </w:num>
  <w:num w:numId="23" w16cid:durableId="1030379274">
    <w:abstractNumId w:val="7"/>
  </w:num>
  <w:num w:numId="24" w16cid:durableId="1857303531">
    <w:abstractNumId w:val="13"/>
  </w:num>
  <w:num w:numId="25" w16cid:durableId="953288742">
    <w:abstractNumId w:val="13"/>
  </w:num>
  <w:num w:numId="26" w16cid:durableId="873881461">
    <w:abstractNumId w:val="13"/>
  </w:num>
  <w:num w:numId="27" w16cid:durableId="144472742">
    <w:abstractNumId w:val="13"/>
  </w:num>
  <w:num w:numId="28" w16cid:durableId="1593735781">
    <w:abstractNumId w:val="2"/>
  </w:num>
  <w:num w:numId="29" w16cid:durableId="939065813">
    <w:abstractNumId w:val="3"/>
  </w:num>
  <w:num w:numId="30" w16cid:durableId="1273588516">
    <w:abstractNumId w:val="13"/>
  </w:num>
  <w:num w:numId="31" w16cid:durableId="1414008765">
    <w:abstractNumId w:val="13"/>
  </w:num>
  <w:num w:numId="32" w16cid:durableId="554238848">
    <w:abstractNumId w:val="13"/>
  </w:num>
  <w:num w:numId="33" w16cid:durableId="473184550">
    <w:abstractNumId w:val="13"/>
  </w:num>
  <w:num w:numId="34" w16cid:durableId="1885365959">
    <w:abstractNumId w:val="13"/>
  </w:num>
  <w:num w:numId="35" w16cid:durableId="5129552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savePreviewPicture/>
  <w:hdrShapeDefaults>
    <o:shapedefaults v:ext="edit" spidmax="209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E6A"/>
    <w:rsid w:val="000204AD"/>
    <w:rsid w:val="00022FBF"/>
    <w:rsid w:val="0003523E"/>
    <w:rsid w:val="00042615"/>
    <w:rsid w:val="000610B1"/>
    <w:rsid w:val="00085342"/>
    <w:rsid w:val="000C5D9D"/>
    <w:rsid w:val="000E3A22"/>
    <w:rsid w:val="000F0322"/>
    <w:rsid w:val="00103F5B"/>
    <w:rsid w:val="001344AE"/>
    <w:rsid w:val="00162E40"/>
    <w:rsid w:val="001837DB"/>
    <w:rsid w:val="00187CA0"/>
    <w:rsid w:val="001A3163"/>
    <w:rsid w:val="001B4B92"/>
    <w:rsid w:val="001D2E20"/>
    <w:rsid w:val="00203516"/>
    <w:rsid w:val="00212277"/>
    <w:rsid w:val="00220B69"/>
    <w:rsid w:val="0022770C"/>
    <w:rsid w:val="002608B2"/>
    <w:rsid w:val="002714A4"/>
    <w:rsid w:val="0027732C"/>
    <w:rsid w:val="002811C8"/>
    <w:rsid w:val="002B0614"/>
    <w:rsid w:val="002B077F"/>
    <w:rsid w:val="002B0E63"/>
    <w:rsid w:val="002D0566"/>
    <w:rsid w:val="003214F7"/>
    <w:rsid w:val="00330E9E"/>
    <w:rsid w:val="003374FA"/>
    <w:rsid w:val="00350459"/>
    <w:rsid w:val="00385E6A"/>
    <w:rsid w:val="00386AAE"/>
    <w:rsid w:val="00391F82"/>
    <w:rsid w:val="003A01BB"/>
    <w:rsid w:val="003B7982"/>
    <w:rsid w:val="003C5091"/>
    <w:rsid w:val="003F1CA9"/>
    <w:rsid w:val="00406FB5"/>
    <w:rsid w:val="00416219"/>
    <w:rsid w:val="004316C8"/>
    <w:rsid w:val="00433C00"/>
    <w:rsid w:val="0044130E"/>
    <w:rsid w:val="00444D06"/>
    <w:rsid w:val="00444DA8"/>
    <w:rsid w:val="004471D8"/>
    <w:rsid w:val="004526C6"/>
    <w:rsid w:val="00457E33"/>
    <w:rsid w:val="00476269"/>
    <w:rsid w:val="00485394"/>
    <w:rsid w:val="004A5938"/>
    <w:rsid w:val="004A6C6F"/>
    <w:rsid w:val="004C1252"/>
    <w:rsid w:val="004C50E8"/>
    <w:rsid w:val="004E56A4"/>
    <w:rsid w:val="005266AA"/>
    <w:rsid w:val="005522A8"/>
    <w:rsid w:val="005575BB"/>
    <w:rsid w:val="005653B2"/>
    <w:rsid w:val="005700C8"/>
    <w:rsid w:val="00577559"/>
    <w:rsid w:val="00585C07"/>
    <w:rsid w:val="005B4082"/>
    <w:rsid w:val="005B4CA7"/>
    <w:rsid w:val="005D0B2E"/>
    <w:rsid w:val="005E058B"/>
    <w:rsid w:val="005E7F79"/>
    <w:rsid w:val="005F3352"/>
    <w:rsid w:val="00622BE3"/>
    <w:rsid w:val="00655629"/>
    <w:rsid w:val="006645B8"/>
    <w:rsid w:val="00680634"/>
    <w:rsid w:val="00693703"/>
    <w:rsid w:val="006A3E4D"/>
    <w:rsid w:val="006A6205"/>
    <w:rsid w:val="006C0C70"/>
    <w:rsid w:val="006D6ED9"/>
    <w:rsid w:val="006E6790"/>
    <w:rsid w:val="007100D1"/>
    <w:rsid w:val="0071702A"/>
    <w:rsid w:val="00721059"/>
    <w:rsid w:val="00726C30"/>
    <w:rsid w:val="007412B9"/>
    <w:rsid w:val="00746299"/>
    <w:rsid w:val="00754C3C"/>
    <w:rsid w:val="00765F73"/>
    <w:rsid w:val="00770B6C"/>
    <w:rsid w:val="00776C87"/>
    <w:rsid w:val="0078347A"/>
    <w:rsid w:val="00786E4F"/>
    <w:rsid w:val="007B4F3D"/>
    <w:rsid w:val="007D4057"/>
    <w:rsid w:val="007E5A27"/>
    <w:rsid w:val="00800070"/>
    <w:rsid w:val="0080206D"/>
    <w:rsid w:val="0086187C"/>
    <w:rsid w:val="00864308"/>
    <w:rsid w:val="008B6248"/>
    <w:rsid w:val="008C6323"/>
    <w:rsid w:val="008D1AF3"/>
    <w:rsid w:val="009255C9"/>
    <w:rsid w:val="00947FAC"/>
    <w:rsid w:val="00955346"/>
    <w:rsid w:val="0095719C"/>
    <w:rsid w:val="0097770A"/>
    <w:rsid w:val="00991C24"/>
    <w:rsid w:val="00993465"/>
    <w:rsid w:val="0099778B"/>
    <w:rsid w:val="009A40C3"/>
    <w:rsid w:val="009A7C98"/>
    <w:rsid w:val="009B437D"/>
    <w:rsid w:val="009C5380"/>
    <w:rsid w:val="009D3BE0"/>
    <w:rsid w:val="009D6219"/>
    <w:rsid w:val="009E6852"/>
    <w:rsid w:val="00A17847"/>
    <w:rsid w:val="00A61C8C"/>
    <w:rsid w:val="00A70444"/>
    <w:rsid w:val="00A82DA5"/>
    <w:rsid w:val="00AA0976"/>
    <w:rsid w:val="00AE2D0C"/>
    <w:rsid w:val="00B04914"/>
    <w:rsid w:val="00B153F7"/>
    <w:rsid w:val="00B26B14"/>
    <w:rsid w:val="00B31BC5"/>
    <w:rsid w:val="00B53A33"/>
    <w:rsid w:val="00B67C22"/>
    <w:rsid w:val="00B71355"/>
    <w:rsid w:val="00B7640D"/>
    <w:rsid w:val="00B83430"/>
    <w:rsid w:val="00BA7B17"/>
    <w:rsid w:val="00BB222F"/>
    <w:rsid w:val="00BB3063"/>
    <w:rsid w:val="00BC629C"/>
    <w:rsid w:val="00BD0DBD"/>
    <w:rsid w:val="00BD1575"/>
    <w:rsid w:val="00BF1149"/>
    <w:rsid w:val="00C14D84"/>
    <w:rsid w:val="00C178F2"/>
    <w:rsid w:val="00C31C8C"/>
    <w:rsid w:val="00C432B6"/>
    <w:rsid w:val="00C759C4"/>
    <w:rsid w:val="00C76023"/>
    <w:rsid w:val="00C92653"/>
    <w:rsid w:val="00C9778D"/>
    <w:rsid w:val="00CA725F"/>
    <w:rsid w:val="00CB0C8F"/>
    <w:rsid w:val="00CC4363"/>
    <w:rsid w:val="00CD3163"/>
    <w:rsid w:val="00CE408E"/>
    <w:rsid w:val="00CE66EB"/>
    <w:rsid w:val="00D01F20"/>
    <w:rsid w:val="00D126D4"/>
    <w:rsid w:val="00D35999"/>
    <w:rsid w:val="00D408F8"/>
    <w:rsid w:val="00D45466"/>
    <w:rsid w:val="00D6324C"/>
    <w:rsid w:val="00D65C9B"/>
    <w:rsid w:val="00D770C0"/>
    <w:rsid w:val="00D83096"/>
    <w:rsid w:val="00D93CE6"/>
    <w:rsid w:val="00D95005"/>
    <w:rsid w:val="00DB2A4F"/>
    <w:rsid w:val="00DD12F1"/>
    <w:rsid w:val="00DD4407"/>
    <w:rsid w:val="00DF5F20"/>
    <w:rsid w:val="00DF63A0"/>
    <w:rsid w:val="00E03718"/>
    <w:rsid w:val="00E03AFB"/>
    <w:rsid w:val="00E12C15"/>
    <w:rsid w:val="00E232E7"/>
    <w:rsid w:val="00E522DC"/>
    <w:rsid w:val="00E63F9E"/>
    <w:rsid w:val="00E80AC5"/>
    <w:rsid w:val="00EB194B"/>
    <w:rsid w:val="00EB24B6"/>
    <w:rsid w:val="00EB30BB"/>
    <w:rsid w:val="00EE00BF"/>
    <w:rsid w:val="00EE582A"/>
    <w:rsid w:val="00EF51F4"/>
    <w:rsid w:val="00EF606C"/>
    <w:rsid w:val="00F01763"/>
    <w:rsid w:val="00F31028"/>
    <w:rsid w:val="00F31A3F"/>
    <w:rsid w:val="00F3321F"/>
    <w:rsid w:val="00F34F07"/>
    <w:rsid w:val="00F3530F"/>
    <w:rsid w:val="00F668E2"/>
    <w:rsid w:val="00F73746"/>
    <w:rsid w:val="00F91A2B"/>
    <w:rsid w:val="00FC35E1"/>
    <w:rsid w:val="00FD5625"/>
    <w:rsid w:val="00FE2E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90"/>
    <o:shapelayout v:ext="edit">
      <o:idmap v:ext="edit" data="2"/>
    </o:shapelayout>
  </w:shapeDefaults>
  <w:decimalSymbol w:val="."/>
  <w:listSeparator w:val=","/>
  <w14:docId w14:val="67500250"/>
  <w15:docId w15:val="{4F03D326-5CC5-4C6A-B6E9-43935B69C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Char"/>
    <w:uiPriority w:val="99"/>
    <w:unhideWhenUsed/>
    <w:rsid w:val="00EE582A"/>
    <w:pPr>
      <w:tabs>
        <w:tab w:val="center" w:pos="4153"/>
        <w:tab w:val="right" w:pos="8306"/>
      </w:tabs>
    </w:pPr>
  </w:style>
  <w:style w:type="character" w:customStyle="1" w:styleId="HeaderChar">
    <w:name w:val="Header Char"/>
    <w:basedOn w:val="DefaultParagraphFont"/>
    <w:link w:val="Header"/>
    <w:uiPriority w:val="99"/>
    <w:rsid w:val="00EE582A"/>
  </w:style>
  <w:style w:type="paragraph" w:styleId="Footer">
    <w:name w:val="footer"/>
    <w:basedOn w:val="Normal"/>
    <w:link w:val="FooterChar"/>
    <w:uiPriority w:val="99"/>
    <w:unhideWhenUsed/>
    <w:rsid w:val="00EE582A"/>
    <w:pPr>
      <w:tabs>
        <w:tab w:val="center" w:pos="4153"/>
        <w:tab w:val="right" w:pos="8306"/>
      </w:tabs>
    </w:pPr>
  </w:style>
  <w:style w:type="character" w:customStyle="1" w:styleId="FooterChar">
    <w:name w:val="Footer Char"/>
    <w:basedOn w:val="DefaultParagraphFont"/>
    <w:link w:val="Footer"/>
    <w:uiPriority w:val="99"/>
    <w:rsid w:val="00EE582A"/>
  </w:style>
  <w:style w:type="numbering" w:customStyle="1" w:styleId="NoList1">
    <w:name w:val="No List1"/>
    <w:next w:val="NoList"/>
    <w:uiPriority w:val="99"/>
    <w:semiHidden/>
    <w:unhideWhenUsed/>
    <w:rsid w:val="00A82DA5"/>
  </w:style>
  <w:style w:type="table" w:customStyle="1" w:styleId="TableGrid">
    <w:name w:val="TableGrid"/>
    <w:rsid w:val="00A82DA5"/>
    <w:rPr>
      <w:rFonts w:ascii="Calibri" w:hAnsi="Calibri" w:cs="Arial"/>
      <w:sz w:val="22"/>
      <w:szCs w:val="22"/>
    </w:rPr>
    <w:tblPr>
      <w:tblCellMar>
        <w:top w:w="0" w:type="dxa"/>
        <w:left w:w="0" w:type="dxa"/>
        <w:bottom w:w="0" w:type="dxa"/>
        <w:right w:w="0" w:type="dxa"/>
      </w:tblCellMar>
    </w:tblPr>
  </w:style>
  <w:style w:type="character" w:styleId="Hyperlink">
    <w:name w:val="Hyperlink"/>
    <w:basedOn w:val="DefaultParagraphFont"/>
    <w:uiPriority w:val="99"/>
    <w:unhideWhenUsed/>
    <w:rsid w:val="00765F73"/>
    <w:rPr>
      <w:color w:val="0000FF" w:themeColor="hyperlink"/>
      <w:u w:val="single"/>
    </w:rPr>
  </w:style>
  <w:style w:type="paragraph" w:styleId="BodyText">
    <w:name w:val="Body Text"/>
    <w:basedOn w:val="Normal"/>
    <w:link w:val="BodyTextChar"/>
    <w:rsid w:val="00485394"/>
    <w:pPr>
      <w:tabs>
        <w:tab w:val="left" w:pos="288"/>
      </w:tabs>
      <w:spacing w:after="120" w:line="228" w:lineRule="auto"/>
      <w:ind w:firstLine="288"/>
      <w:jc w:val="both"/>
    </w:pPr>
    <w:rPr>
      <w:rFonts w:eastAsia="SimSun"/>
      <w:spacing w:val="-1"/>
      <w:lang w:val="x-none" w:eastAsia="x-none"/>
    </w:rPr>
  </w:style>
  <w:style w:type="character" w:customStyle="1" w:styleId="BodyTextChar">
    <w:name w:val="Body Text Char"/>
    <w:basedOn w:val="DefaultParagraphFont"/>
    <w:link w:val="BodyText"/>
    <w:rsid w:val="00485394"/>
    <w:rPr>
      <w:rFonts w:eastAsia="SimSun"/>
      <w:spacing w:val="-1"/>
      <w:lang w:val="x-none" w:eastAsia="x-none"/>
    </w:rPr>
  </w:style>
  <w:style w:type="paragraph" w:customStyle="1" w:styleId="bulletlist">
    <w:name w:val="bullet list"/>
    <w:basedOn w:val="BodyText"/>
    <w:rsid w:val="00F73746"/>
    <w:pPr>
      <w:numPr>
        <w:numId w:val="10"/>
      </w:numPr>
      <w:tabs>
        <w:tab w:val="clear" w:pos="648"/>
      </w:tabs>
      <w:ind w:left="576" w:hanging="288"/>
    </w:pPr>
  </w:style>
  <w:style w:type="paragraph" w:customStyle="1" w:styleId="equation">
    <w:name w:val="equation"/>
    <w:basedOn w:val="Normal"/>
    <w:rsid w:val="00F73746"/>
    <w:pPr>
      <w:tabs>
        <w:tab w:val="center" w:pos="2520"/>
        <w:tab w:val="right" w:pos="5040"/>
      </w:tabs>
      <w:spacing w:before="240" w:after="240" w:line="216" w:lineRule="auto"/>
      <w:jc w:val="center"/>
    </w:pPr>
    <w:rPr>
      <w:rFonts w:ascii="Symbol" w:eastAsia="SimSun" w:hAnsi="Symbol" w:cs="Symbol"/>
    </w:rPr>
  </w:style>
  <w:style w:type="paragraph" w:customStyle="1" w:styleId="figurecaption">
    <w:name w:val="figure caption"/>
    <w:rsid w:val="00F73746"/>
    <w:pPr>
      <w:numPr>
        <w:numId w:val="11"/>
      </w:numPr>
      <w:tabs>
        <w:tab w:val="left" w:pos="533"/>
      </w:tabs>
      <w:spacing w:before="80" w:after="200"/>
      <w:ind w:left="0" w:firstLine="0"/>
      <w:jc w:val="both"/>
    </w:pPr>
    <w:rPr>
      <w:rFonts w:eastAsia="SimSun"/>
      <w:noProof/>
      <w:sz w:val="16"/>
      <w:szCs w:val="16"/>
    </w:rPr>
  </w:style>
  <w:style w:type="paragraph" w:customStyle="1" w:styleId="references">
    <w:name w:val="references"/>
    <w:rsid w:val="00F73746"/>
    <w:pPr>
      <w:numPr>
        <w:numId w:val="12"/>
      </w:numPr>
      <w:spacing w:after="50" w:line="180" w:lineRule="exact"/>
      <w:jc w:val="both"/>
    </w:pPr>
    <w:rPr>
      <w:rFonts w:eastAsia="MS Mincho"/>
      <w:noProof/>
      <w:sz w:val="16"/>
      <w:szCs w:val="16"/>
    </w:rPr>
  </w:style>
  <w:style w:type="paragraph" w:customStyle="1" w:styleId="sponsors">
    <w:name w:val="sponsors"/>
    <w:rsid w:val="00F73746"/>
    <w:pPr>
      <w:framePr w:wrap="auto" w:hAnchor="text" w:x="615" w:y="2239"/>
      <w:pBdr>
        <w:top w:val="single" w:sz="4" w:space="2" w:color="auto"/>
      </w:pBdr>
      <w:ind w:firstLine="288"/>
    </w:pPr>
    <w:rPr>
      <w:rFonts w:eastAsia="SimSun"/>
      <w:sz w:val="16"/>
      <w:szCs w:val="16"/>
    </w:rPr>
  </w:style>
  <w:style w:type="paragraph" w:customStyle="1" w:styleId="tablecolhead">
    <w:name w:val="table col head"/>
    <w:basedOn w:val="Normal"/>
    <w:rsid w:val="00F73746"/>
    <w:pPr>
      <w:jc w:val="center"/>
    </w:pPr>
    <w:rPr>
      <w:rFonts w:eastAsia="SimSun"/>
      <w:b/>
      <w:bCs/>
      <w:sz w:val="16"/>
      <w:szCs w:val="16"/>
    </w:rPr>
  </w:style>
  <w:style w:type="paragraph" w:customStyle="1" w:styleId="tablecolsubhead">
    <w:name w:val="table col subhead"/>
    <w:basedOn w:val="tablecolhead"/>
    <w:rsid w:val="00F73746"/>
    <w:rPr>
      <w:i/>
      <w:iCs/>
      <w:sz w:val="15"/>
      <w:szCs w:val="15"/>
    </w:rPr>
  </w:style>
  <w:style w:type="paragraph" w:customStyle="1" w:styleId="tablecopy">
    <w:name w:val="table copy"/>
    <w:rsid w:val="00F73746"/>
    <w:pPr>
      <w:jc w:val="both"/>
    </w:pPr>
    <w:rPr>
      <w:rFonts w:eastAsia="SimSun"/>
      <w:noProof/>
      <w:sz w:val="16"/>
      <w:szCs w:val="16"/>
    </w:rPr>
  </w:style>
  <w:style w:type="paragraph" w:customStyle="1" w:styleId="tablefootnote">
    <w:name w:val="table footnote"/>
    <w:rsid w:val="00F73746"/>
    <w:pPr>
      <w:numPr>
        <w:numId w:val="14"/>
      </w:numPr>
      <w:spacing w:before="60" w:after="30"/>
      <w:ind w:left="58" w:hanging="29"/>
      <w:jc w:val="right"/>
    </w:pPr>
    <w:rPr>
      <w:rFonts w:eastAsia="SimSun"/>
      <w:sz w:val="12"/>
      <w:szCs w:val="12"/>
    </w:rPr>
  </w:style>
  <w:style w:type="paragraph" w:customStyle="1" w:styleId="tablehead">
    <w:name w:val="table head"/>
    <w:rsid w:val="00F73746"/>
    <w:pPr>
      <w:numPr>
        <w:numId w:val="13"/>
      </w:numPr>
      <w:spacing w:before="240" w:after="120" w:line="216" w:lineRule="auto"/>
      <w:jc w:val="center"/>
    </w:pPr>
    <w:rPr>
      <w:rFonts w:eastAsia="SimSun"/>
      <w:smallCaps/>
      <w:noProof/>
      <w:sz w:val="16"/>
      <w:szCs w:val="16"/>
    </w:rPr>
  </w:style>
  <w:style w:type="character" w:customStyle="1" w:styleId="hgkelc">
    <w:name w:val="hgkelc"/>
    <w:basedOn w:val="DefaultParagraphFont"/>
    <w:rsid w:val="00BC629C"/>
  </w:style>
  <w:style w:type="character" w:styleId="FollowedHyperlink">
    <w:name w:val="FollowedHyperlink"/>
    <w:basedOn w:val="DefaultParagraphFont"/>
    <w:uiPriority w:val="99"/>
    <w:semiHidden/>
    <w:unhideWhenUsed/>
    <w:rsid w:val="00BA7B17"/>
    <w:rPr>
      <w:color w:val="800080" w:themeColor="followedHyperlink"/>
      <w:u w:val="single"/>
    </w:rPr>
  </w:style>
  <w:style w:type="character" w:styleId="UnresolvedMention">
    <w:name w:val="Unresolved Mention"/>
    <w:basedOn w:val="DefaultParagraphFont"/>
    <w:uiPriority w:val="99"/>
    <w:semiHidden/>
    <w:unhideWhenUsed/>
    <w:rsid w:val="00385E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ye-ISR.com/" TargetMode="External"/><Relationship Id="rId13" Type="http://schemas.openxmlformats.org/officeDocument/2006/relationships/image" Target="media/image2.jpeg"/><Relationship Id="rId18" Type="http://schemas.openxmlformats.org/officeDocument/2006/relationships/hyperlink" Target="https://creativecommons.org/licenses/by/4.0/"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mesopotamian.press/"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yperlink" Target="https://mc04.manuscriptcentral.com/mjbd"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Eye-ISR.com/" TargetMode="External"/><Relationship Id="rId14" Type="http://schemas.openxmlformats.org/officeDocument/2006/relationships/hyperlink" Target="https://orcid.org/0000-0000-0000-0000"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sle\OneDrive\Desktop\Eye-ISR\Manoscrip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D6F516-24D4-4ECF-A781-269531F859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Manoscript Template.dotx</Template>
  <TotalTime>18</TotalTime>
  <Pages>5</Pages>
  <Words>2235</Words>
  <Characters>11446</Characters>
  <Application>Microsoft Office Word</Application>
  <DocSecurity>0</DocSecurity>
  <Lines>238</Lines>
  <Paragraphs>115</Paragraphs>
  <ScaleCrop>false</ScaleCrop>
  <HeadingPairs>
    <vt:vector size="4" baseType="variant">
      <vt:variant>
        <vt:lpstr>Title</vt:lpstr>
      </vt:variant>
      <vt:variant>
        <vt:i4>1</vt:i4>
      </vt:variant>
      <vt:variant>
        <vt:lpstr>Headings</vt:lpstr>
      </vt:variant>
      <vt:variant>
        <vt:i4>19</vt:i4>
      </vt:variant>
    </vt:vector>
  </HeadingPairs>
  <TitlesOfParts>
    <vt:vector size="20" baseType="lpstr">
      <vt:lpstr>The Authors, Mesopotamian Journal of Big Data Vol. (2021), 2022, 80–96</vt:lpstr>
      <vt:lpstr/>
      <vt:lpstr/>
      <vt:lpstr>INTRODUCTION</vt:lpstr>
      <vt:lpstr>EASE OF USE</vt:lpstr>
      <vt:lpstr>    Selecting a Template </vt:lpstr>
      <vt:lpstr>    Maintaining the Integrity of the Specifications</vt:lpstr>
      <vt:lpstr>PREPARE YOUR PAPER BEFORE STYLING</vt:lpstr>
      <vt:lpstr>    Abbreviations and Acronyms</vt:lpstr>
      <vt:lpstr>    Units</vt:lpstr>
      <vt:lpstr>    Equations</vt:lpstr>
      <vt:lpstr>    Some Common Mistakes</vt:lpstr>
      <vt:lpstr>USING THE TEMPLATE</vt:lpstr>
      <vt:lpstr>    Authors and Affiliations</vt:lpstr>
      <vt:lpstr>    Identify the Headings</vt:lpstr>
      <vt:lpstr>    Figures and Tables</vt:lpstr>
      <vt:lpstr>    Conflicts of Interest</vt:lpstr>
      <vt:lpstr>    Funding </vt:lpstr>
      <vt:lpstr>    Acknowledgment </vt:lpstr>
      <vt:lpstr>    References</vt:lpstr>
    </vt:vector>
  </TitlesOfParts>
  <Company/>
  <LinksUpToDate>false</LinksUpToDate>
  <CharactersWithSpaces>13566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Authors, Journal Of Eye-Innovation In Machine Learning, Vol. (), Year, PP</dc:title>
  <dc:creator>Nope No name</dc:creator>
  <cp:lastModifiedBy>Mosleh A Adaileh</cp:lastModifiedBy>
  <cp:revision>9</cp:revision>
  <dcterms:created xsi:type="dcterms:W3CDTF">2026-03-10T11:25:00Z</dcterms:created>
  <dcterms:modified xsi:type="dcterms:W3CDTF">2026-03-10T12:05:00Z</dcterms:modified>
</cp:coreProperties>
</file>